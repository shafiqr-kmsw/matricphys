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6552" w14:textId="77777777" w:rsidR="00444308" w:rsidRDefault="00444308" w:rsidP="00444308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ascii="Arial Narrow" w:hAnsi="Arial Narrow"/>
          <w:sz w:val="36"/>
          <w:szCs w:val="36"/>
        </w:rPr>
      </w:pPr>
      <w:r w:rsidRPr="00B552E6">
        <w:rPr>
          <w:rFonts w:ascii="Arial Narrow" w:hAnsi="Arial Narrow"/>
          <w:sz w:val="36"/>
          <w:szCs w:val="36"/>
        </w:rPr>
        <w:t>THE RIASEC TEST</w:t>
      </w:r>
    </w:p>
    <w:p w14:paraId="754DEDBA" w14:textId="77777777" w:rsidR="00444308" w:rsidRPr="00570818" w:rsidRDefault="00444308" w:rsidP="00B552E6">
      <w:pPr>
        <w:spacing w:after="120"/>
        <w:rPr>
          <w:rFonts w:ascii="Arial Narrow" w:hAnsi="Arial Narrow"/>
          <w:sz w:val="24"/>
          <w:szCs w:val="24"/>
        </w:rPr>
      </w:pPr>
      <w:r w:rsidRPr="00570818">
        <w:rPr>
          <w:rFonts w:ascii="Arial Narrow" w:hAnsi="Arial Narrow"/>
          <w:sz w:val="24"/>
          <w:szCs w:val="24"/>
        </w:rPr>
        <w:t>Follow these easy steps to see where your interests are.</w:t>
      </w:r>
    </w:p>
    <w:p w14:paraId="49A5EAD6" w14:textId="77777777" w:rsidR="00570818" w:rsidRDefault="002562F0" w:rsidP="002562F0">
      <w:pPr>
        <w:spacing w:after="120"/>
        <w:rPr>
          <w:rFonts w:ascii="Arial Narrow" w:hAnsi="Arial Narrow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56ED429" wp14:editId="37CE1372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6238875" cy="1828800"/>
                <wp:effectExtent l="0" t="0" r="0" b="5715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94FBEC" w14:textId="77777777" w:rsidR="003A76D4" w:rsidRPr="003A76D4" w:rsidRDefault="003A76D4" w:rsidP="003A76D4">
                            <w:pPr>
                              <w:spacing w:after="120"/>
                              <w:jc w:val="center"/>
                              <w:rPr>
                                <w:rFonts w:ascii="Arial Narrow" w:hAnsi="Arial Narrow"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Read each statement.  If you agree with the statement, fill in the circle.  There are no wrong answers!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56ED429" id="_x0000_t202" coordsize="21600,21600" o:spt="202" path="m,l,21600r21600,l21600,xe">
                <v:stroke joinstyle="miter"/>
                <v:path gradientshapeok="t" o:connecttype="rect"/>
              </v:shapetype>
              <v:shape id="Text Box 214" o:spid="_x0000_s1026" type="#_x0000_t202" style="position:absolute;margin-left:0;margin-top:.55pt;width:491.25pt;height:2in;z-index:2517411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" filled="f" stroked="f">
                <v:textbox style="mso-fit-shape-to-text:t">
                  <w:txbxContent>
                    <w:p w14:paraId="1D94FBEC" w14:textId="77777777" w:rsidR="003A76D4" w:rsidRPr="003A76D4" w:rsidRDefault="003A76D4" w:rsidP="003A76D4">
                      <w:pPr>
                        <w:spacing w:after="120"/>
                        <w:jc w:val="center"/>
                        <w:rPr>
                          <w:rFonts w:ascii="Arial Narrow" w:hAnsi="Arial Narrow"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Read each statement.  If you agree with the statement, fill in the circle.  There are no wrong answers!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9FBF92" wp14:editId="1285053B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333375" cy="323850"/>
                <wp:effectExtent l="0" t="0" r="28575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23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69BA7A" w14:textId="77777777" w:rsidR="00570818" w:rsidRPr="00570818" w:rsidRDefault="00570818" w:rsidP="0057081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570818"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9FBF92" id="Oval 7" o:spid="_x0000_s1027" style="position:absolute;margin-left:0;margin-top:.85pt;width:26.25pt;height:25.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" fillcolor="#5b9bd5 [3204]" strokecolor="#1f4d78 [1604]" strokeweight="1pt">
                <v:stroke joinstyle="miter"/>
                <v:textbox>
                  <w:txbxContent>
                    <w:p w14:paraId="1E69BA7A" w14:textId="77777777" w:rsidR="00570818" w:rsidRPr="00570818" w:rsidRDefault="00570818" w:rsidP="00570818">
                      <w:pPr>
                        <w:rPr>
                          <w:sz w:val="24"/>
                          <w:szCs w:val="24"/>
                        </w:rPr>
                      </w:pPr>
                      <w:r w:rsidRPr="00570818">
                        <w:rPr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159"/>
        <w:tblW w:w="0" w:type="auto"/>
        <w:tblLook w:val="04A0" w:firstRow="1" w:lastRow="0" w:firstColumn="1" w:lastColumn="0" w:noHBand="0" w:noVBand="1"/>
      </w:tblPr>
      <w:tblGrid>
        <w:gridCol w:w="2871"/>
        <w:gridCol w:w="360"/>
        <w:gridCol w:w="360"/>
        <w:gridCol w:w="360"/>
        <w:gridCol w:w="360"/>
        <w:gridCol w:w="360"/>
        <w:gridCol w:w="359"/>
      </w:tblGrid>
      <w:tr w:rsidR="00BC57ED" w14:paraId="57B9FF79" w14:textId="77777777" w:rsidTr="002562F0">
        <w:tc>
          <w:tcPr>
            <w:tcW w:w="2871" w:type="dxa"/>
          </w:tcPr>
          <w:p w14:paraId="7D2EEDBA" w14:textId="77777777" w:rsidR="00BC57ED" w:rsidRPr="001C03B2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 w:rsidRPr="001C03B2">
              <w:rPr>
                <w:rFonts w:ascii="Arial Narrow" w:hAnsi="Arial Narrow"/>
                <w:sz w:val="18"/>
                <w:szCs w:val="18"/>
              </w:rPr>
              <w:t>1.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794A6CAB" wp14:editId="3737D5A8">
                      <wp:simplePos x="0" y="0"/>
                      <wp:positionH relativeFrom="column">
                        <wp:posOffset>1204595</wp:posOffset>
                      </wp:positionH>
                      <wp:positionV relativeFrom="paragraph">
                        <wp:posOffset>124460</wp:posOffset>
                      </wp:positionV>
                      <wp:extent cx="561975" cy="0"/>
                      <wp:effectExtent l="0" t="0" r="2857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6A778FE" id="Straight Connector 8" o:spid="_x0000_s1026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85pt,9.8pt" to="139.1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" strokecolor="#5b9bd5 [3204]" strokeweight=".5pt">
                      <v:stroke joinstyle="miter"/>
                    </v:line>
                  </w:pict>
                </mc:Fallback>
              </mc:AlternateContent>
            </w:r>
            <w:r w:rsidRPr="001C03B2">
              <w:rPr>
                <w:rFonts w:ascii="Arial Narrow" w:hAnsi="Arial Narrow"/>
                <w:sz w:val="18"/>
                <w:szCs w:val="18"/>
              </w:rPr>
              <w:t xml:space="preserve">   I like to work on cars</w:t>
            </w:r>
          </w:p>
        </w:tc>
        <w:tc>
          <w:tcPr>
            <w:tcW w:w="360" w:type="dxa"/>
          </w:tcPr>
          <w:p w14:paraId="0C62FE8C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740C597B" wp14:editId="18D1C084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48260</wp:posOffset>
                      </wp:positionV>
                      <wp:extent cx="152400" cy="161925"/>
                      <wp:effectExtent l="0" t="0" r="19050" b="28575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B1299C4" id="Oval 9" o:spid="_x0000_s1026" style="position:absolute;margin-left:-3.15pt;margin-top:3.8pt;width:12pt;height:12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" fillcolor="white [3212]" strokecolor="#1f4d78 [160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0" w:type="dxa"/>
          </w:tcPr>
          <w:p w14:paraId="4CCBEBA5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461BE7EA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379CE715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1959D9C3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9" w:type="dxa"/>
          </w:tcPr>
          <w:p w14:paraId="2703CC1B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C57ED" w14:paraId="63E03F93" w14:textId="77777777" w:rsidTr="002562F0">
        <w:tc>
          <w:tcPr>
            <w:tcW w:w="2871" w:type="dxa"/>
          </w:tcPr>
          <w:p w14:paraId="158AB2BB" w14:textId="77777777" w:rsidR="00BC57ED" w:rsidRPr="00570818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 w:rsidRPr="00570818">
              <w:rPr>
                <w:rFonts w:ascii="Arial Narrow" w:hAnsi="Arial Narrow"/>
                <w:sz w:val="18"/>
                <w:szCs w:val="18"/>
              </w:rPr>
              <w:t xml:space="preserve">2. </w:t>
            </w:r>
            <w:r>
              <w:rPr>
                <w:rFonts w:ascii="Arial Narrow" w:hAnsi="Arial Narrow"/>
                <w:sz w:val="18"/>
                <w:szCs w:val="18"/>
              </w:rPr>
              <w:t xml:space="preserve">  </w:t>
            </w:r>
            <w:r w:rsidRPr="00570818">
              <w:rPr>
                <w:rFonts w:ascii="Arial Narrow" w:hAnsi="Arial Narrow"/>
                <w:sz w:val="18"/>
                <w:szCs w:val="18"/>
              </w:rPr>
              <w:t xml:space="preserve"> I like to do puzzles</w:t>
            </w:r>
          </w:p>
        </w:tc>
        <w:tc>
          <w:tcPr>
            <w:tcW w:w="360" w:type="dxa"/>
          </w:tcPr>
          <w:p w14:paraId="04F76762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41D3531B" wp14:editId="632813C4">
                      <wp:simplePos x="0" y="0"/>
                      <wp:positionH relativeFrom="column">
                        <wp:posOffset>-532765</wp:posOffset>
                      </wp:positionH>
                      <wp:positionV relativeFrom="paragraph">
                        <wp:posOffset>123824</wp:posOffset>
                      </wp:positionV>
                      <wp:extent cx="714375" cy="9525"/>
                      <wp:effectExtent l="0" t="0" r="28575" b="28575"/>
                      <wp:wrapNone/>
                      <wp:docPr id="215" name="Straight Connector 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14375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294AFD" id="Straight Connector 215" o:spid="_x0000_s1026" style="position:absolute;flip:y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95pt,9.75pt" to="14.3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0" w:type="dxa"/>
          </w:tcPr>
          <w:p w14:paraId="2245DDF7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138B21B2" wp14:editId="5B9854D2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45085</wp:posOffset>
                      </wp:positionV>
                      <wp:extent cx="152400" cy="161925"/>
                      <wp:effectExtent l="0" t="0" r="19050" b="28575"/>
                      <wp:wrapNone/>
                      <wp:docPr id="10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1497742" id="Oval 10" o:spid="_x0000_s1026" style="position:absolute;margin-left:-3.25pt;margin-top:3.55pt;width:12pt;height:12.7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0" w:type="dxa"/>
          </w:tcPr>
          <w:p w14:paraId="6D610B85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3F03CF66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10384D0E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9" w:type="dxa"/>
          </w:tcPr>
          <w:p w14:paraId="5AF0D31F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C57ED" w14:paraId="1E93DE0A" w14:textId="77777777" w:rsidTr="002562F0">
        <w:tc>
          <w:tcPr>
            <w:tcW w:w="2871" w:type="dxa"/>
          </w:tcPr>
          <w:p w14:paraId="2CF3D926" w14:textId="77777777" w:rsidR="00BC57ED" w:rsidRPr="00570818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 w:rsidRPr="00570818">
              <w:rPr>
                <w:rFonts w:ascii="Arial Narrow" w:hAnsi="Arial Narrow"/>
                <w:sz w:val="18"/>
                <w:szCs w:val="18"/>
              </w:rPr>
              <w:t xml:space="preserve">3. </w:t>
            </w:r>
            <w:r>
              <w:rPr>
                <w:rFonts w:ascii="Arial Narrow" w:hAnsi="Arial Narrow"/>
                <w:sz w:val="18"/>
                <w:szCs w:val="18"/>
              </w:rPr>
              <w:t xml:space="preserve">  </w:t>
            </w:r>
            <w:r w:rsidRPr="00570818">
              <w:rPr>
                <w:rFonts w:ascii="Arial Narrow" w:hAnsi="Arial Narrow"/>
                <w:sz w:val="18"/>
                <w:szCs w:val="18"/>
              </w:rPr>
              <w:t xml:space="preserve"> I am good at working independently</w:t>
            </w:r>
          </w:p>
        </w:tc>
        <w:tc>
          <w:tcPr>
            <w:tcW w:w="360" w:type="dxa"/>
          </w:tcPr>
          <w:p w14:paraId="21DE4C1E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7DFAEE1A" wp14:editId="1E8D5847">
                      <wp:simplePos x="0" y="0"/>
                      <wp:positionH relativeFrom="column">
                        <wp:posOffset>-143510</wp:posOffset>
                      </wp:positionH>
                      <wp:positionV relativeFrom="paragraph">
                        <wp:posOffset>130810</wp:posOffset>
                      </wp:positionV>
                      <wp:extent cx="561975" cy="0"/>
                      <wp:effectExtent l="0" t="0" r="28575" b="19050"/>
                      <wp:wrapNone/>
                      <wp:docPr id="216" name="Straight Connector 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CB8F7F" id="Straight Connector 216" o:spid="_x0000_s1026" style="position:absolute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3pt,10.3pt" to="32.9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0" w:type="dxa"/>
          </w:tcPr>
          <w:p w14:paraId="681ACF0C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6785E961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2F8066F3" wp14:editId="6BFA32DE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45085</wp:posOffset>
                      </wp:positionV>
                      <wp:extent cx="152400" cy="161925"/>
                      <wp:effectExtent l="0" t="0" r="19050" b="28575"/>
                      <wp:wrapNone/>
                      <wp:docPr id="11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4F70AF6" id="Oval 11" o:spid="_x0000_s1026" style="position:absolute;margin-left:-3.25pt;margin-top:3.55pt;width:12pt;height:12.7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0" w:type="dxa"/>
          </w:tcPr>
          <w:p w14:paraId="17572F45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06BD154E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9" w:type="dxa"/>
          </w:tcPr>
          <w:p w14:paraId="1EE6FD65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C57ED" w14:paraId="32B71B2C" w14:textId="77777777" w:rsidTr="002562F0">
        <w:tc>
          <w:tcPr>
            <w:tcW w:w="2871" w:type="dxa"/>
          </w:tcPr>
          <w:p w14:paraId="29B9F103" w14:textId="77777777" w:rsidR="00BC57ED" w:rsidRPr="00570818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4.    I like to work in teams</w:t>
            </w:r>
          </w:p>
        </w:tc>
        <w:tc>
          <w:tcPr>
            <w:tcW w:w="360" w:type="dxa"/>
          </w:tcPr>
          <w:p w14:paraId="5D5FCF96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3FABA2FB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787E707F" wp14:editId="25AEB019">
                      <wp:simplePos x="0" y="0"/>
                      <wp:positionH relativeFrom="column">
                        <wp:posOffset>-847090</wp:posOffset>
                      </wp:positionH>
                      <wp:positionV relativeFrom="paragraph">
                        <wp:posOffset>133350</wp:posOffset>
                      </wp:positionV>
                      <wp:extent cx="1247775" cy="9525"/>
                      <wp:effectExtent l="0" t="0" r="28575" b="28575"/>
                      <wp:wrapNone/>
                      <wp:docPr id="218" name="Straight Connector 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47775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DE3E8F" id="Straight Connector 218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6.7pt,10.5pt" to="31.5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0" w:type="dxa"/>
          </w:tcPr>
          <w:p w14:paraId="369849D5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0B553145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39A68194" wp14:editId="43C5E415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45085</wp:posOffset>
                      </wp:positionV>
                      <wp:extent cx="152400" cy="161925"/>
                      <wp:effectExtent l="0" t="0" r="19050" b="28575"/>
                      <wp:wrapNone/>
                      <wp:docPr id="12" name="Oval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C181588" id="Oval 12" o:spid="_x0000_s1026" style="position:absolute;margin-left:-3.25pt;margin-top:3.55pt;width:12pt;height:12.7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0" w:type="dxa"/>
          </w:tcPr>
          <w:p w14:paraId="5E4FE314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9" w:type="dxa"/>
          </w:tcPr>
          <w:p w14:paraId="39C76D41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C57ED" w14:paraId="2E7B064D" w14:textId="77777777" w:rsidTr="002562F0">
        <w:tc>
          <w:tcPr>
            <w:tcW w:w="2871" w:type="dxa"/>
          </w:tcPr>
          <w:p w14:paraId="359A488B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19CBC0E3" wp14:editId="38B39457">
                      <wp:simplePos x="0" y="0"/>
                      <wp:positionH relativeFrom="column">
                        <wp:posOffset>1309371</wp:posOffset>
                      </wp:positionH>
                      <wp:positionV relativeFrom="paragraph">
                        <wp:posOffset>123190</wp:posOffset>
                      </wp:positionV>
                      <wp:extent cx="1390650" cy="9525"/>
                      <wp:effectExtent l="0" t="0" r="19050" b="28575"/>
                      <wp:wrapNone/>
                      <wp:docPr id="219" name="Straight Connector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650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D5203F" id="Straight Connector 219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1pt,9.7pt" to="212.6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" strokecolor="#5b9bd5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 Narrow" w:hAnsi="Arial Narrow"/>
                <w:sz w:val="18"/>
                <w:szCs w:val="18"/>
              </w:rPr>
              <w:t xml:space="preserve">5.    I am an ambitious person, </w:t>
            </w:r>
          </w:p>
          <w:p w14:paraId="7ADDC300" w14:textId="77777777" w:rsidR="00BC57ED" w:rsidRPr="00570818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    I set goals for myself.</w:t>
            </w:r>
          </w:p>
        </w:tc>
        <w:tc>
          <w:tcPr>
            <w:tcW w:w="360" w:type="dxa"/>
          </w:tcPr>
          <w:p w14:paraId="288ED448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0A729C9C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69EEC6F7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0853D7B6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13871CC3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5C4E9935" wp14:editId="4E586AA8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34925</wp:posOffset>
                      </wp:positionV>
                      <wp:extent cx="152400" cy="161925"/>
                      <wp:effectExtent l="0" t="0" r="19050" b="28575"/>
                      <wp:wrapNone/>
                      <wp:docPr id="13" name="Oval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51D4628" id="Oval 13" o:spid="_x0000_s1026" style="position:absolute;margin-left:-2.5pt;margin-top:2.75pt;width:12pt;height:12.7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59" w:type="dxa"/>
          </w:tcPr>
          <w:p w14:paraId="41672ECB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C57ED" w14:paraId="534574E7" w14:textId="77777777" w:rsidTr="002562F0">
        <w:tc>
          <w:tcPr>
            <w:tcW w:w="2871" w:type="dxa"/>
          </w:tcPr>
          <w:p w14:paraId="40AD88AC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31009828" wp14:editId="7EDA0A4C">
                      <wp:simplePos x="0" y="0"/>
                      <wp:positionH relativeFrom="column">
                        <wp:posOffset>1299845</wp:posOffset>
                      </wp:positionH>
                      <wp:positionV relativeFrom="paragraph">
                        <wp:posOffset>121285</wp:posOffset>
                      </wp:positionV>
                      <wp:extent cx="1647825" cy="9525"/>
                      <wp:effectExtent l="0" t="0" r="28575" b="28575"/>
                      <wp:wrapNone/>
                      <wp:docPr id="220" name="Straight Connector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47825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8FD6C9" id="Straight Connector 220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35pt,9.55pt" to="232.1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" strokecolor="#5b9bd5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 Narrow" w:hAnsi="Arial Narrow"/>
                <w:sz w:val="18"/>
                <w:szCs w:val="18"/>
              </w:rPr>
              <w:t>6.    I like to organize things,</w:t>
            </w:r>
            <w:r w:rsidRPr="00570818">
              <w:rPr>
                <w:noProof/>
              </w:rPr>
              <w:t xml:space="preserve"> </w:t>
            </w:r>
          </w:p>
          <w:p w14:paraId="5C60FA03" w14:textId="77777777" w:rsidR="00BC57ED" w:rsidRPr="00570818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   (files, desks/offices)</w:t>
            </w:r>
          </w:p>
        </w:tc>
        <w:tc>
          <w:tcPr>
            <w:tcW w:w="360" w:type="dxa"/>
          </w:tcPr>
          <w:p w14:paraId="0F642287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0F8D5BEE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3D0C667E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1FC4CFFC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5C6BB2B6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9" w:type="dxa"/>
          </w:tcPr>
          <w:p w14:paraId="2AB3EADA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0DCA08AA" wp14:editId="1ABB0966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33020</wp:posOffset>
                      </wp:positionV>
                      <wp:extent cx="152400" cy="161925"/>
                      <wp:effectExtent l="0" t="0" r="19050" b="28575"/>
                      <wp:wrapNone/>
                      <wp:docPr id="14" name="Oval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19CA0CB" id="Oval 14" o:spid="_x0000_s1026" style="position:absolute;margin-left:-1pt;margin-top:2.6pt;width:12pt;height:12.7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BC57ED" w14:paraId="78040E02" w14:textId="77777777" w:rsidTr="002562F0">
        <w:tc>
          <w:tcPr>
            <w:tcW w:w="2871" w:type="dxa"/>
          </w:tcPr>
          <w:p w14:paraId="2AA2953D" w14:textId="77777777" w:rsidR="00BC57ED" w:rsidRPr="00570818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146444E8" wp14:editId="65B42A42">
                      <wp:simplePos x="0" y="0"/>
                      <wp:positionH relativeFrom="column">
                        <wp:posOffset>1184275</wp:posOffset>
                      </wp:positionH>
                      <wp:positionV relativeFrom="paragraph">
                        <wp:posOffset>126365</wp:posOffset>
                      </wp:positionV>
                      <wp:extent cx="561975" cy="0"/>
                      <wp:effectExtent l="0" t="0" r="28575" b="19050"/>
                      <wp:wrapNone/>
                      <wp:docPr id="221" name="Straight Connector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90F54E" id="Straight Connector 221" o:spid="_x0000_s1026" style="position:absolute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25pt,9.95pt" to="137.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" strokecolor="#5b9bd5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 Narrow" w:hAnsi="Arial Narrow"/>
                <w:sz w:val="18"/>
                <w:szCs w:val="18"/>
              </w:rPr>
              <w:t>7.    I like to build thins</w:t>
            </w:r>
          </w:p>
        </w:tc>
        <w:tc>
          <w:tcPr>
            <w:tcW w:w="360" w:type="dxa"/>
          </w:tcPr>
          <w:p w14:paraId="3A441E67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4BC605BC" wp14:editId="06D6DC62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50165</wp:posOffset>
                      </wp:positionV>
                      <wp:extent cx="152400" cy="161925"/>
                      <wp:effectExtent l="0" t="0" r="19050" b="28575"/>
                      <wp:wrapNone/>
                      <wp:docPr id="15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1EECF54" id="Oval 15" o:spid="_x0000_s1026" style="position:absolute;margin-left:-4.75pt;margin-top:3.95pt;width:12pt;height:12.7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0" w:type="dxa"/>
          </w:tcPr>
          <w:p w14:paraId="624F15B4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0F0094C0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245754FB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4563E2BF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9" w:type="dxa"/>
          </w:tcPr>
          <w:p w14:paraId="23FE90C1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C57ED" w14:paraId="727F4C4E" w14:textId="77777777" w:rsidTr="002562F0">
        <w:tc>
          <w:tcPr>
            <w:tcW w:w="2871" w:type="dxa"/>
          </w:tcPr>
          <w:p w14:paraId="4E9A5105" w14:textId="77777777" w:rsidR="00BC57ED" w:rsidRPr="00570818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8.    I like to read about art and music</w:t>
            </w:r>
          </w:p>
        </w:tc>
        <w:tc>
          <w:tcPr>
            <w:tcW w:w="360" w:type="dxa"/>
          </w:tcPr>
          <w:p w14:paraId="1123150B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7BD16255" wp14:editId="2AB642B4">
                      <wp:simplePos x="0" y="0"/>
                      <wp:positionH relativeFrom="column">
                        <wp:posOffset>-162560</wp:posOffset>
                      </wp:positionH>
                      <wp:positionV relativeFrom="paragraph">
                        <wp:posOffset>116840</wp:posOffset>
                      </wp:positionV>
                      <wp:extent cx="561975" cy="0"/>
                      <wp:effectExtent l="0" t="0" r="28575" b="19050"/>
                      <wp:wrapNone/>
                      <wp:docPr id="222" name="Straight Connector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57F7447" id="Straight Connector 222" o:spid="_x0000_s1026" style="position:absolute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8pt,9.2pt" to="31.4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0" w:type="dxa"/>
          </w:tcPr>
          <w:p w14:paraId="09EB13E0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1A6639CA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2D29B58E" wp14:editId="3426CAF9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40640</wp:posOffset>
                      </wp:positionV>
                      <wp:extent cx="152400" cy="161925"/>
                      <wp:effectExtent l="0" t="0" r="19050" b="28575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4762A18" id="Oval 16" o:spid="_x0000_s1026" style="position:absolute;margin-left:-4pt;margin-top:3.2pt;width:12pt;height:12.7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0" w:type="dxa"/>
          </w:tcPr>
          <w:p w14:paraId="5EC3C3D0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173BDCB4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9" w:type="dxa"/>
          </w:tcPr>
          <w:p w14:paraId="6E8EAC92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C57ED" w14:paraId="2F37BB3B" w14:textId="77777777" w:rsidTr="002562F0">
        <w:tc>
          <w:tcPr>
            <w:tcW w:w="2871" w:type="dxa"/>
          </w:tcPr>
          <w:p w14:paraId="189F4280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9.    I like to have clear instructions to</w:t>
            </w:r>
          </w:p>
          <w:p w14:paraId="30C6ED36" w14:textId="76DC702E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    follow </w:t>
            </w:r>
          </w:p>
        </w:tc>
        <w:tc>
          <w:tcPr>
            <w:tcW w:w="360" w:type="dxa"/>
          </w:tcPr>
          <w:p w14:paraId="5A86F9BF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0727F905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2388E61F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55F0FAAB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4F4589BF" wp14:editId="39C255AE">
                      <wp:simplePos x="0" y="0"/>
                      <wp:positionH relativeFrom="column">
                        <wp:posOffset>-951865</wp:posOffset>
                      </wp:positionH>
                      <wp:positionV relativeFrom="paragraph">
                        <wp:posOffset>128270</wp:posOffset>
                      </wp:positionV>
                      <wp:extent cx="1343025" cy="0"/>
                      <wp:effectExtent l="0" t="0" r="28575" b="19050"/>
                      <wp:wrapNone/>
                      <wp:docPr id="223" name="Straight Connector 2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30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D65DAB" id="Straight Connector 223" o:spid="_x0000_s1026" style="position:absolute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4.95pt,10.1pt" to="30.8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0" w:type="dxa"/>
          </w:tcPr>
          <w:p w14:paraId="18CD4FEF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9" w:type="dxa"/>
          </w:tcPr>
          <w:p w14:paraId="17804730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6F5DC043" wp14:editId="7AA5B230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49530</wp:posOffset>
                      </wp:positionV>
                      <wp:extent cx="152400" cy="161925"/>
                      <wp:effectExtent l="0" t="0" r="19050" b="28575"/>
                      <wp:wrapNone/>
                      <wp:docPr id="17" name="Ova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332341B" id="Oval 17" o:spid="_x0000_s1026" style="position:absolute;margin-left:-4pt;margin-top:3.9pt;width:12pt;height:12.7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BC57ED" w14:paraId="0BF8A598" w14:textId="77777777" w:rsidTr="002562F0">
        <w:tc>
          <w:tcPr>
            <w:tcW w:w="2871" w:type="dxa"/>
          </w:tcPr>
          <w:p w14:paraId="08168228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10.  I like to try to influence or persuade </w:t>
            </w:r>
          </w:p>
          <w:p w14:paraId="628BE317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    people</w:t>
            </w:r>
          </w:p>
        </w:tc>
        <w:tc>
          <w:tcPr>
            <w:tcW w:w="360" w:type="dxa"/>
          </w:tcPr>
          <w:p w14:paraId="2B93C9CA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41B1D259" wp14:editId="5DDF845C">
                      <wp:simplePos x="0" y="0"/>
                      <wp:positionH relativeFrom="column">
                        <wp:posOffset>-237490</wp:posOffset>
                      </wp:positionH>
                      <wp:positionV relativeFrom="paragraph">
                        <wp:posOffset>126365</wp:posOffset>
                      </wp:positionV>
                      <wp:extent cx="1133475" cy="9525"/>
                      <wp:effectExtent l="0" t="0" r="28575" b="28575"/>
                      <wp:wrapNone/>
                      <wp:docPr id="224" name="Straight Connector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33475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DF4059" id="Straight Connector 224" o:spid="_x0000_s1026" style="position:absolute;flip:y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7pt,9.95pt" to="70.5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0" w:type="dxa"/>
          </w:tcPr>
          <w:p w14:paraId="5FB11B74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28771F83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7D00AD6B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1E09D0FE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62E5AA11" wp14:editId="1FBA368E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38100</wp:posOffset>
                      </wp:positionV>
                      <wp:extent cx="152400" cy="161925"/>
                      <wp:effectExtent l="0" t="0" r="19050" b="28575"/>
                      <wp:wrapNone/>
                      <wp:docPr id="18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7ECD108" id="Oval 18" o:spid="_x0000_s1026" style="position:absolute;margin-left:-2.5pt;margin-top:3pt;width:12pt;height:12.7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59" w:type="dxa"/>
          </w:tcPr>
          <w:p w14:paraId="79A36222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BC57ED" w14:paraId="1F175872" w14:textId="77777777" w:rsidTr="002562F0">
        <w:tc>
          <w:tcPr>
            <w:tcW w:w="2871" w:type="dxa"/>
          </w:tcPr>
          <w:p w14:paraId="5CF579C8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45CB9A09" wp14:editId="2EE12ACE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105410</wp:posOffset>
                      </wp:positionV>
                      <wp:extent cx="819150" cy="0"/>
                      <wp:effectExtent l="0" t="0" r="19050" b="19050"/>
                      <wp:wrapNone/>
                      <wp:docPr id="225" name="Straight Connector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1915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D7CF56" id="Straight Connector 225" o:spid="_x0000_s1026" style="position:absolute;flip:y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1pt,8.3pt" to="158.6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" strokecolor="#5b9bd5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 Narrow" w:hAnsi="Arial Narrow"/>
                <w:sz w:val="18"/>
                <w:szCs w:val="18"/>
              </w:rPr>
              <w:t>11.   I like to do experiments</w:t>
            </w:r>
          </w:p>
        </w:tc>
        <w:tc>
          <w:tcPr>
            <w:tcW w:w="360" w:type="dxa"/>
          </w:tcPr>
          <w:p w14:paraId="504DC506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528C4913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0F33EB05" wp14:editId="55CBCB8C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17145</wp:posOffset>
                      </wp:positionV>
                      <wp:extent cx="152400" cy="161925"/>
                      <wp:effectExtent l="0" t="0" r="19050" b="28575"/>
                      <wp:wrapNone/>
                      <wp:docPr id="19" name="Ova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375E41E" id="Oval 19" o:spid="_x0000_s1026" style="position:absolute;margin-left:-3.25pt;margin-top:1.35pt;width:12pt;height:12.7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0" w:type="dxa"/>
          </w:tcPr>
          <w:p w14:paraId="6ADC4C32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20640264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37BC8348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9" w:type="dxa"/>
          </w:tcPr>
          <w:p w14:paraId="56052989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BC57ED" w14:paraId="35DB706B" w14:textId="77777777" w:rsidTr="002562F0">
        <w:tc>
          <w:tcPr>
            <w:tcW w:w="2871" w:type="dxa"/>
          </w:tcPr>
          <w:p w14:paraId="5DA8C190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12.  I like to teach or train people</w:t>
            </w:r>
          </w:p>
        </w:tc>
        <w:tc>
          <w:tcPr>
            <w:tcW w:w="360" w:type="dxa"/>
          </w:tcPr>
          <w:p w14:paraId="2E169B56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34520CE8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4AC5F1E1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064CA490" wp14:editId="4551CE9A">
                      <wp:simplePos x="0" y="0"/>
                      <wp:positionH relativeFrom="column">
                        <wp:posOffset>-913765</wp:posOffset>
                      </wp:positionH>
                      <wp:positionV relativeFrom="paragraph">
                        <wp:posOffset>123825</wp:posOffset>
                      </wp:positionV>
                      <wp:extent cx="1095375" cy="9525"/>
                      <wp:effectExtent l="0" t="0" r="28575" b="28575"/>
                      <wp:wrapNone/>
                      <wp:docPr id="226" name="Straight Connector 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95375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5C5E6E" id="Straight Connector 226" o:spid="_x0000_s1026" style="position:absolute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95pt,9.75pt" to="14.3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0" w:type="dxa"/>
          </w:tcPr>
          <w:p w14:paraId="26DD1729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6E6FBCD0" wp14:editId="4FAB73B8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55245</wp:posOffset>
                      </wp:positionV>
                      <wp:extent cx="152400" cy="161925"/>
                      <wp:effectExtent l="0" t="0" r="19050" b="28575"/>
                      <wp:wrapNone/>
                      <wp:docPr id="20" name="Oval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390FB07" id="Oval 20" o:spid="_x0000_s1026" style="position:absolute;margin-left:-2.5pt;margin-top:4.35pt;width:12pt;height:12.7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0" w:type="dxa"/>
          </w:tcPr>
          <w:p w14:paraId="0ACE523F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9" w:type="dxa"/>
          </w:tcPr>
          <w:p w14:paraId="2835DFE7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BC57ED" w14:paraId="00863BE0" w14:textId="77777777" w:rsidTr="002562F0">
        <w:tc>
          <w:tcPr>
            <w:tcW w:w="2871" w:type="dxa"/>
          </w:tcPr>
          <w:p w14:paraId="3E7487FF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13.  I like trying to help people solve </w:t>
            </w:r>
          </w:p>
          <w:p w14:paraId="17921449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    Their problems</w:t>
            </w:r>
          </w:p>
        </w:tc>
        <w:tc>
          <w:tcPr>
            <w:tcW w:w="360" w:type="dxa"/>
          </w:tcPr>
          <w:p w14:paraId="5A20F568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3D737C29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126F0185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7F8332EE" wp14:editId="6745D38A">
                      <wp:simplePos x="0" y="0"/>
                      <wp:positionH relativeFrom="column">
                        <wp:posOffset>-780415</wp:posOffset>
                      </wp:positionH>
                      <wp:positionV relativeFrom="paragraph">
                        <wp:posOffset>114299</wp:posOffset>
                      </wp:positionV>
                      <wp:extent cx="981075" cy="19050"/>
                      <wp:effectExtent l="0" t="0" r="28575" b="19050"/>
                      <wp:wrapNone/>
                      <wp:docPr id="227" name="Straight Connector 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81075" cy="1905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8FE00E" id="Straight Connector 227" o:spid="_x0000_s1026" style="position:absolute;flip:y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45pt,9pt" to="15.8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0" w:type="dxa"/>
          </w:tcPr>
          <w:p w14:paraId="479A0FE0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7CD1315E" wp14:editId="005FD3FF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26035</wp:posOffset>
                      </wp:positionV>
                      <wp:extent cx="152400" cy="161925"/>
                      <wp:effectExtent l="0" t="0" r="19050" b="28575"/>
                      <wp:wrapNone/>
                      <wp:docPr id="21" name="Oval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9697FFE" id="Oval 21" o:spid="_x0000_s1026" style="position:absolute;margin-left:-2.5pt;margin-top:2.05pt;width:12pt;height:12.7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0" w:type="dxa"/>
          </w:tcPr>
          <w:p w14:paraId="7C5FE5EE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9" w:type="dxa"/>
          </w:tcPr>
          <w:p w14:paraId="0604C856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BC57ED" w14:paraId="44AF5683" w14:textId="77777777" w:rsidTr="002562F0">
        <w:tc>
          <w:tcPr>
            <w:tcW w:w="2871" w:type="dxa"/>
          </w:tcPr>
          <w:p w14:paraId="38B3AF6E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77548007" wp14:editId="7FC074B1">
                      <wp:simplePos x="0" y="0"/>
                      <wp:positionH relativeFrom="column">
                        <wp:posOffset>1241425</wp:posOffset>
                      </wp:positionH>
                      <wp:positionV relativeFrom="paragraph">
                        <wp:posOffset>109855</wp:posOffset>
                      </wp:positionV>
                      <wp:extent cx="561975" cy="0"/>
                      <wp:effectExtent l="0" t="0" r="28575" b="19050"/>
                      <wp:wrapNone/>
                      <wp:docPr id="228" name="Straight Connector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3B1517" id="Straight Connector 228" o:spid="_x0000_s1026" style="position:absolute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75pt,8.65pt" to="142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" strokecolor="#5b9bd5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 Narrow" w:hAnsi="Arial Narrow"/>
                <w:sz w:val="18"/>
                <w:szCs w:val="18"/>
              </w:rPr>
              <w:t>14.  I like to take care of animals</w:t>
            </w:r>
          </w:p>
        </w:tc>
        <w:tc>
          <w:tcPr>
            <w:tcW w:w="360" w:type="dxa"/>
          </w:tcPr>
          <w:p w14:paraId="605DEB7F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1549A4F6" wp14:editId="454A322E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22" name="Oval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FC8F0B3" id="Oval 22" o:spid="_x0000_s1026" style="position:absolute;margin-left:-1.75pt;margin-top:1.15pt;width:12pt;height:12.7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0" w:type="dxa"/>
          </w:tcPr>
          <w:p w14:paraId="0E2058F5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0A015F1D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71AA802C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3504115F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9" w:type="dxa"/>
          </w:tcPr>
          <w:p w14:paraId="781B26E0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BC57ED" w14:paraId="54B20603" w14:textId="77777777" w:rsidTr="002562F0">
        <w:tc>
          <w:tcPr>
            <w:tcW w:w="2871" w:type="dxa"/>
          </w:tcPr>
          <w:p w14:paraId="1596B23D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15.  I wouldn’t mind working 8 hours </w:t>
            </w:r>
          </w:p>
          <w:p w14:paraId="51408F0C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    Per day in an office</w:t>
            </w:r>
          </w:p>
        </w:tc>
        <w:tc>
          <w:tcPr>
            <w:tcW w:w="360" w:type="dxa"/>
          </w:tcPr>
          <w:p w14:paraId="34BCA4BD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4408B748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1D6C3015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5A7D50D2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4A73ED1F" wp14:editId="5C5C9301">
                      <wp:simplePos x="0" y="0"/>
                      <wp:positionH relativeFrom="column">
                        <wp:posOffset>-1180464</wp:posOffset>
                      </wp:positionH>
                      <wp:positionV relativeFrom="paragraph">
                        <wp:posOffset>131444</wp:posOffset>
                      </wp:positionV>
                      <wp:extent cx="1581150" cy="9525"/>
                      <wp:effectExtent l="0" t="0" r="19050" b="28575"/>
                      <wp:wrapNone/>
                      <wp:docPr id="229" name="Straight Connector 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81150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A83FFF" id="Straight Connector 229" o:spid="_x0000_s1026" style="position:absolute;flip:y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2.95pt,10.35pt" to="31.5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0" w:type="dxa"/>
          </w:tcPr>
          <w:p w14:paraId="1492752A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9" w:type="dxa"/>
          </w:tcPr>
          <w:p w14:paraId="51A57CD0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668077E9" wp14:editId="69850AB8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33655</wp:posOffset>
                      </wp:positionV>
                      <wp:extent cx="152400" cy="161925"/>
                      <wp:effectExtent l="0" t="0" r="19050" b="28575"/>
                      <wp:wrapNone/>
                      <wp:docPr id="23" name="Oval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4755B0E" id="Oval 23" o:spid="_x0000_s1026" style="position:absolute;margin-left:-3.25pt;margin-top:2.65pt;width:12pt;height:12.7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BC57ED" w14:paraId="7F5D2CEE" w14:textId="77777777" w:rsidTr="002562F0">
        <w:tc>
          <w:tcPr>
            <w:tcW w:w="2871" w:type="dxa"/>
          </w:tcPr>
          <w:p w14:paraId="4C9D81BF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16.  I like selling things</w:t>
            </w:r>
          </w:p>
        </w:tc>
        <w:tc>
          <w:tcPr>
            <w:tcW w:w="360" w:type="dxa"/>
          </w:tcPr>
          <w:p w14:paraId="5187625D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51D56BCA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2FF93652" wp14:editId="06A5BCD6">
                      <wp:simplePos x="0" y="0"/>
                      <wp:positionH relativeFrom="column">
                        <wp:posOffset>-1037589</wp:posOffset>
                      </wp:positionH>
                      <wp:positionV relativeFrom="paragraph">
                        <wp:posOffset>110489</wp:posOffset>
                      </wp:positionV>
                      <wp:extent cx="1714500" cy="19050"/>
                      <wp:effectExtent l="0" t="0" r="19050" b="19050"/>
                      <wp:wrapNone/>
                      <wp:docPr id="230" name="Straight Connector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14500" cy="1905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947013" id="Straight Connector 230" o:spid="_x0000_s1026" style="position:absolute;flip:y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1.7pt,8.7pt" to="53.3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0" w:type="dxa"/>
          </w:tcPr>
          <w:p w14:paraId="039514B4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0947FB96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298B53D4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1F4A1770" wp14:editId="7871F847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31750</wp:posOffset>
                      </wp:positionV>
                      <wp:extent cx="152400" cy="161925"/>
                      <wp:effectExtent l="0" t="0" r="19050" b="28575"/>
                      <wp:wrapNone/>
                      <wp:docPr id="24" name="Oval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1783C1" id="Oval 24" o:spid="_x0000_s1026" style="position:absolute;margin-left:-2.5pt;margin-top:2.5pt;width:12pt;height:12.7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59" w:type="dxa"/>
          </w:tcPr>
          <w:p w14:paraId="611BB78B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BC57ED" w14:paraId="72FCEA43" w14:textId="77777777" w:rsidTr="002562F0">
        <w:tc>
          <w:tcPr>
            <w:tcW w:w="2871" w:type="dxa"/>
          </w:tcPr>
          <w:p w14:paraId="349193B5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17.  I enjoy creative writing</w:t>
            </w:r>
          </w:p>
        </w:tc>
        <w:tc>
          <w:tcPr>
            <w:tcW w:w="360" w:type="dxa"/>
          </w:tcPr>
          <w:p w14:paraId="4FDC5A4C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538103C1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474EBEC4" wp14:editId="32F95286">
                      <wp:simplePos x="0" y="0"/>
                      <wp:positionH relativeFrom="column">
                        <wp:posOffset>-913765</wp:posOffset>
                      </wp:positionH>
                      <wp:positionV relativeFrom="paragraph">
                        <wp:posOffset>109854</wp:posOffset>
                      </wp:positionV>
                      <wp:extent cx="1133475" cy="9525"/>
                      <wp:effectExtent l="0" t="0" r="28575" b="28575"/>
                      <wp:wrapNone/>
                      <wp:docPr id="231" name="Straight Connector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33475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322C19" id="Straight Connector 231" o:spid="_x0000_s1026" style="position:absolute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95pt,8.65pt" to="17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0" w:type="dxa"/>
          </w:tcPr>
          <w:p w14:paraId="1779DD68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21DFB90C" wp14:editId="1ECAB716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31115</wp:posOffset>
                      </wp:positionV>
                      <wp:extent cx="152400" cy="161925"/>
                      <wp:effectExtent l="0" t="0" r="19050" b="28575"/>
                      <wp:wrapNone/>
                      <wp:docPr id="25" name="Oval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B0AF41" id="Oval 25" o:spid="_x0000_s1026" style="position:absolute;margin-left:-1.75pt;margin-top:2.45pt;width:12pt;height:12.7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0" w:type="dxa"/>
          </w:tcPr>
          <w:p w14:paraId="392F8D8A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7055A7CB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9" w:type="dxa"/>
          </w:tcPr>
          <w:p w14:paraId="21130D96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BC57ED" w14:paraId="6B596014" w14:textId="77777777" w:rsidTr="002562F0">
        <w:tc>
          <w:tcPr>
            <w:tcW w:w="2871" w:type="dxa"/>
          </w:tcPr>
          <w:p w14:paraId="6BB40413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61DE8388" wp14:editId="3068EF9E">
                      <wp:simplePos x="0" y="0"/>
                      <wp:positionH relativeFrom="column">
                        <wp:posOffset>795020</wp:posOffset>
                      </wp:positionH>
                      <wp:positionV relativeFrom="paragraph">
                        <wp:posOffset>109854</wp:posOffset>
                      </wp:positionV>
                      <wp:extent cx="1228725" cy="9525"/>
                      <wp:effectExtent l="0" t="0" r="28575" b="28575"/>
                      <wp:wrapNone/>
                      <wp:docPr id="232" name="Straight Connector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28725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AEB6C1" id="Straight Connector 232" o:spid="_x0000_s1026" style="position:absolute;flip:y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6pt,8.65pt" to="159.3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" strokecolor="#5b9bd5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 Narrow" w:hAnsi="Arial Narrow"/>
                <w:sz w:val="18"/>
                <w:szCs w:val="18"/>
              </w:rPr>
              <w:t>18.  I enjoy science</w:t>
            </w:r>
          </w:p>
        </w:tc>
        <w:tc>
          <w:tcPr>
            <w:tcW w:w="360" w:type="dxa"/>
          </w:tcPr>
          <w:p w14:paraId="740D30EE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391B072F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44BD59DD" wp14:editId="2F2D487B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31115</wp:posOffset>
                      </wp:positionV>
                      <wp:extent cx="152400" cy="161925"/>
                      <wp:effectExtent l="0" t="0" r="19050" b="28575"/>
                      <wp:wrapNone/>
                      <wp:docPr id="26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DD6269A" id="Oval 26" o:spid="_x0000_s1026" style="position:absolute;margin-left:-3.25pt;margin-top:2.45pt;width:12pt;height:12.7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0" w:type="dxa"/>
          </w:tcPr>
          <w:p w14:paraId="5CEF5F21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662152A6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276C8618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9" w:type="dxa"/>
          </w:tcPr>
          <w:p w14:paraId="09610DC1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BC57ED" w14:paraId="1C1077CC" w14:textId="77777777" w:rsidTr="002562F0">
        <w:trPr>
          <w:trHeight w:val="350"/>
        </w:trPr>
        <w:tc>
          <w:tcPr>
            <w:tcW w:w="2871" w:type="dxa"/>
          </w:tcPr>
          <w:p w14:paraId="5EC7DD98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19.  I am quick to take on new </w:t>
            </w:r>
          </w:p>
          <w:p w14:paraId="348CF3A6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    responsibilities</w:t>
            </w:r>
          </w:p>
        </w:tc>
        <w:tc>
          <w:tcPr>
            <w:tcW w:w="360" w:type="dxa"/>
          </w:tcPr>
          <w:p w14:paraId="1E6C0292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30AB57A8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77425E50" wp14:editId="482915C7">
                      <wp:simplePos x="0" y="0"/>
                      <wp:positionH relativeFrom="column">
                        <wp:posOffset>-828039</wp:posOffset>
                      </wp:positionH>
                      <wp:positionV relativeFrom="paragraph">
                        <wp:posOffset>156845</wp:posOffset>
                      </wp:positionV>
                      <wp:extent cx="1466850" cy="0"/>
                      <wp:effectExtent l="0" t="0" r="19050" b="19050"/>
                      <wp:wrapNone/>
                      <wp:docPr id="233" name="Straight Connector 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6685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969D29" id="Straight Connector 233" o:spid="_x0000_s1026" style="position:absolute;flip:y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5.2pt,12.35pt" to="50.3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0" w:type="dxa"/>
          </w:tcPr>
          <w:p w14:paraId="384E9FD9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3B571D2D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18071CEB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6B3550BA" wp14:editId="7766DCD0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40005</wp:posOffset>
                      </wp:positionV>
                      <wp:extent cx="152400" cy="161925"/>
                      <wp:effectExtent l="0" t="0" r="19050" b="28575"/>
                      <wp:wrapNone/>
                      <wp:docPr id="27" name="Oval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2574223" id="Oval 27" o:spid="_x0000_s1026" style="position:absolute;margin-left:-3.25pt;margin-top:3.15pt;width:12pt;height:12.7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59" w:type="dxa"/>
          </w:tcPr>
          <w:p w14:paraId="63ED277B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BC57ED" w14:paraId="4621A640" w14:textId="77777777" w:rsidTr="002562F0">
        <w:tc>
          <w:tcPr>
            <w:tcW w:w="2871" w:type="dxa"/>
          </w:tcPr>
          <w:p w14:paraId="3ED085FB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20.  I am interested in healing people</w:t>
            </w:r>
          </w:p>
        </w:tc>
        <w:tc>
          <w:tcPr>
            <w:tcW w:w="360" w:type="dxa"/>
          </w:tcPr>
          <w:p w14:paraId="60B0C2DA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783008C6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40321179" wp14:editId="5BD516D0">
                      <wp:simplePos x="0" y="0"/>
                      <wp:positionH relativeFrom="column">
                        <wp:posOffset>-523240</wp:posOffset>
                      </wp:positionH>
                      <wp:positionV relativeFrom="paragraph">
                        <wp:posOffset>116840</wp:posOffset>
                      </wp:positionV>
                      <wp:extent cx="942975" cy="0"/>
                      <wp:effectExtent l="0" t="0" r="28575" b="19050"/>
                      <wp:wrapNone/>
                      <wp:docPr id="234" name="Straight Connector 2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429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4FA9D3D" id="Straight Connector 234" o:spid="_x0000_s1026" style="position:absolute;z-index:251877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1.2pt,9.2pt" to="33.0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0" w:type="dxa"/>
          </w:tcPr>
          <w:p w14:paraId="65CD7D21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174635BB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18D90AD2" wp14:editId="5980EB49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19050</wp:posOffset>
                      </wp:positionV>
                      <wp:extent cx="152400" cy="161925"/>
                      <wp:effectExtent l="0" t="0" r="19050" b="28575"/>
                      <wp:wrapNone/>
                      <wp:docPr id="28" name="Oval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F6E5242" id="Oval 28" o:spid="_x0000_s1026" style="position:absolute;margin-left:-3.25pt;margin-top:1.5pt;width:12pt;height:12.7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0" w:type="dxa"/>
          </w:tcPr>
          <w:p w14:paraId="7B87F922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9" w:type="dxa"/>
          </w:tcPr>
          <w:p w14:paraId="2A6D8204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BC57ED" w14:paraId="5E3E2559" w14:textId="77777777" w:rsidTr="002562F0">
        <w:tc>
          <w:tcPr>
            <w:tcW w:w="2871" w:type="dxa"/>
          </w:tcPr>
          <w:p w14:paraId="13F3B414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41CF36EC" wp14:editId="457AC8B0">
                      <wp:simplePos x="0" y="0"/>
                      <wp:positionH relativeFrom="column">
                        <wp:posOffset>1441450</wp:posOffset>
                      </wp:positionH>
                      <wp:positionV relativeFrom="paragraph">
                        <wp:posOffset>114300</wp:posOffset>
                      </wp:positionV>
                      <wp:extent cx="561975" cy="0"/>
                      <wp:effectExtent l="0" t="0" r="28575" b="19050"/>
                      <wp:wrapNone/>
                      <wp:docPr id="235" name="Straight Connector 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388A78" id="Straight Connector 235" o:spid="_x0000_s1026" style="position:absolute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5pt,9pt" to="157.7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" strokecolor="#5b9bd5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 Narrow" w:hAnsi="Arial Narrow"/>
                <w:sz w:val="18"/>
                <w:szCs w:val="18"/>
              </w:rPr>
              <w:t>21.  I enjoy trying to figure out how</w:t>
            </w:r>
          </w:p>
          <w:p w14:paraId="07501A0B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    things work</w:t>
            </w:r>
          </w:p>
        </w:tc>
        <w:tc>
          <w:tcPr>
            <w:tcW w:w="360" w:type="dxa"/>
          </w:tcPr>
          <w:p w14:paraId="2703C302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565CE13E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1271D052" wp14:editId="33519F19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38100</wp:posOffset>
                      </wp:positionV>
                      <wp:extent cx="152400" cy="161925"/>
                      <wp:effectExtent l="0" t="0" r="19050" b="28575"/>
                      <wp:wrapNone/>
                      <wp:docPr id="29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CC7E66" id="Oval 29" o:spid="_x0000_s1026" style="position:absolute;margin-left:-3.25pt;margin-top:3pt;width:12pt;height:12.7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0" w:type="dxa"/>
          </w:tcPr>
          <w:p w14:paraId="4439E63C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0" w:type="dxa"/>
          </w:tcPr>
          <w:p w14:paraId="7C42560C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0" w:type="dxa"/>
          </w:tcPr>
          <w:p w14:paraId="17EC0ACA" w14:textId="77777777" w:rsidR="00BC57ED" w:rsidRDefault="00BC57ED" w:rsidP="002562F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59" w:type="dxa"/>
          </w:tcPr>
          <w:p w14:paraId="5566A7BF" w14:textId="77777777" w:rsidR="00BC57ED" w:rsidRDefault="00BC57ED" w:rsidP="002562F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BC57ED" w14:paraId="33E49446" w14:textId="77777777" w:rsidTr="002562F0">
        <w:tc>
          <w:tcPr>
            <w:tcW w:w="2871" w:type="dxa"/>
            <w:vMerge w:val="restart"/>
          </w:tcPr>
          <w:p w14:paraId="112BB4CE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60" w:type="dxa"/>
          </w:tcPr>
          <w:p w14:paraId="54C404C6" w14:textId="77777777" w:rsidR="00BC57ED" w:rsidRPr="00BC57ED" w:rsidRDefault="00BC57ED" w:rsidP="002562F0">
            <w:pPr>
              <w:spacing w:after="12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60" w:type="dxa"/>
          </w:tcPr>
          <w:p w14:paraId="7EF7F3C5" w14:textId="77777777" w:rsidR="00BC57ED" w:rsidRPr="00BC57ED" w:rsidRDefault="00BC57ED" w:rsidP="002562F0">
            <w:pPr>
              <w:spacing w:after="12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60" w:type="dxa"/>
          </w:tcPr>
          <w:p w14:paraId="094FD697" w14:textId="77777777" w:rsidR="00BC57ED" w:rsidRPr="00BC57ED" w:rsidRDefault="00BC57ED" w:rsidP="002562F0">
            <w:pPr>
              <w:spacing w:after="120"/>
              <w:rPr>
                <w:rFonts w:ascii="Arial Narrow" w:hAnsi="Arial Narrow"/>
                <w:noProof/>
                <w:sz w:val="18"/>
                <w:szCs w:val="18"/>
              </w:rPr>
            </w:pPr>
          </w:p>
        </w:tc>
        <w:tc>
          <w:tcPr>
            <w:tcW w:w="360" w:type="dxa"/>
          </w:tcPr>
          <w:p w14:paraId="56E80272" w14:textId="77777777" w:rsidR="00BC57ED" w:rsidRPr="00BC57ED" w:rsidRDefault="00BC57ED" w:rsidP="002562F0">
            <w:pPr>
              <w:spacing w:after="12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60" w:type="dxa"/>
          </w:tcPr>
          <w:p w14:paraId="1DB2B3F8" w14:textId="77777777" w:rsidR="00BC57ED" w:rsidRPr="00BC57ED" w:rsidRDefault="00BC57ED" w:rsidP="002562F0">
            <w:pPr>
              <w:spacing w:after="120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414BB64A" wp14:editId="109D1638">
                      <wp:simplePos x="0" y="0"/>
                      <wp:positionH relativeFrom="column">
                        <wp:posOffset>-989965</wp:posOffset>
                      </wp:positionH>
                      <wp:positionV relativeFrom="paragraph">
                        <wp:posOffset>181610</wp:posOffset>
                      </wp:positionV>
                      <wp:extent cx="1390650" cy="257175"/>
                      <wp:effectExtent l="19050" t="19050" r="38100" b="4762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57150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7C8BE8" id="Rectangle 30" o:spid="_x0000_s1026" style="position:absolute;margin-left:-77.95pt;margin-top:14.3pt;width:109.5pt;height:20.2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" filled="f" strokecolor="#1f4d78 [1604]" strokeweight="4.5pt"/>
                  </w:pict>
                </mc:Fallback>
              </mc:AlternateContent>
            </w:r>
          </w:p>
        </w:tc>
        <w:tc>
          <w:tcPr>
            <w:tcW w:w="359" w:type="dxa"/>
          </w:tcPr>
          <w:p w14:paraId="6BAF01CA" w14:textId="77777777" w:rsidR="00BC57ED" w:rsidRPr="00BC57ED" w:rsidRDefault="00BC57ED" w:rsidP="002562F0">
            <w:pPr>
              <w:spacing w:after="120"/>
              <w:rPr>
                <w:rFonts w:ascii="Arial Narrow" w:hAnsi="Arial Narrow"/>
                <w:noProof/>
                <w:sz w:val="18"/>
                <w:szCs w:val="18"/>
              </w:rPr>
            </w:pPr>
          </w:p>
        </w:tc>
      </w:tr>
      <w:tr w:rsidR="00BC57ED" w14:paraId="7CDA215F" w14:textId="77777777" w:rsidTr="002562F0">
        <w:tc>
          <w:tcPr>
            <w:tcW w:w="2871" w:type="dxa"/>
            <w:vMerge/>
          </w:tcPr>
          <w:p w14:paraId="63191EDD" w14:textId="77777777" w:rsidR="00BC57ED" w:rsidRDefault="00BC57ED" w:rsidP="002562F0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60" w:type="dxa"/>
          </w:tcPr>
          <w:p w14:paraId="55C1F188" w14:textId="77777777" w:rsidR="00BC57ED" w:rsidRPr="003A76D4" w:rsidRDefault="00BC57ED" w:rsidP="002562F0">
            <w:pPr>
              <w:spacing w:after="120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R</w:t>
            </w:r>
          </w:p>
        </w:tc>
        <w:tc>
          <w:tcPr>
            <w:tcW w:w="360" w:type="dxa"/>
          </w:tcPr>
          <w:p w14:paraId="0C5BC1CE" w14:textId="77777777" w:rsidR="00BC57ED" w:rsidRPr="003A76D4" w:rsidRDefault="00BC57ED" w:rsidP="002562F0">
            <w:pPr>
              <w:spacing w:after="120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I</w:t>
            </w:r>
          </w:p>
        </w:tc>
        <w:tc>
          <w:tcPr>
            <w:tcW w:w="360" w:type="dxa"/>
          </w:tcPr>
          <w:p w14:paraId="3726B5AE" w14:textId="77777777" w:rsidR="00BC57ED" w:rsidRPr="003A76D4" w:rsidRDefault="00BC57ED" w:rsidP="002562F0">
            <w:pPr>
              <w:spacing w:after="120"/>
              <w:rPr>
                <w:rFonts w:ascii="Arial Narrow" w:hAnsi="Arial Narrow"/>
                <w:b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b/>
                <w:noProof/>
                <w:sz w:val="24"/>
                <w:szCs w:val="24"/>
              </w:rPr>
              <w:t>A</w:t>
            </w:r>
          </w:p>
        </w:tc>
        <w:tc>
          <w:tcPr>
            <w:tcW w:w="360" w:type="dxa"/>
          </w:tcPr>
          <w:p w14:paraId="6314B6BD" w14:textId="77777777" w:rsidR="00BC57ED" w:rsidRPr="003A76D4" w:rsidRDefault="00BC57ED" w:rsidP="002562F0">
            <w:pPr>
              <w:spacing w:after="120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S</w:t>
            </w:r>
          </w:p>
        </w:tc>
        <w:tc>
          <w:tcPr>
            <w:tcW w:w="360" w:type="dxa"/>
          </w:tcPr>
          <w:p w14:paraId="2CB36B65" w14:textId="77777777" w:rsidR="00BC57ED" w:rsidRPr="003A76D4" w:rsidRDefault="00BC57ED" w:rsidP="002562F0">
            <w:pPr>
              <w:spacing w:after="120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E</w:t>
            </w:r>
          </w:p>
        </w:tc>
        <w:tc>
          <w:tcPr>
            <w:tcW w:w="359" w:type="dxa"/>
          </w:tcPr>
          <w:p w14:paraId="7A2BC965" w14:textId="77777777" w:rsidR="00BC57ED" w:rsidRPr="003A76D4" w:rsidRDefault="00BC57ED" w:rsidP="002562F0">
            <w:pPr>
              <w:spacing w:after="120"/>
              <w:rPr>
                <w:rFonts w:ascii="Arial Narrow" w:hAnsi="Arial Narrow"/>
                <w:b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b/>
                <w:noProof/>
                <w:sz w:val="24"/>
                <w:szCs w:val="24"/>
              </w:rPr>
              <w:t>C</w:t>
            </w:r>
          </w:p>
        </w:tc>
      </w:tr>
    </w:tbl>
    <w:p w14:paraId="573F391D" w14:textId="77777777" w:rsidR="00570818" w:rsidRPr="00D07A60" w:rsidRDefault="00D07A60" w:rsidP="00D07A60">
      <w:pPr>
        <w:spacing w:after="120"/>
        <w:rPr>
          <w:rFonts w:ascii="Arial Narrow" w:hAnsi="Arial Narrow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BFF3E91" wp14:editId="5A10065C">
                <wp:simplePos x="0" y="0"/>
                <wp:positionH relativeFrom="column">
                  <wp:posOffset>333375</wp:posOffset>
                </wp:positionH>
                <wp:positionV relativeFrom="paragraph">
                  <wp:posOffset>6097270</wp:posOffset>
                </wp:positionV>
                <wp:extent cx="2752725" cy="428625"/>
                <wp:effectExtent l="0" t="0" r="9525" b="9525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99160E" w14:textId="77777777" w:rsidR="00A27A8C" w:rsidRDefault="00A27A8C" w:rsidP="00A27A8C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A27A8C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Add up the number of filled circles in each column</w:t>
                            </w:r>
                          </w:p>
                          <w:p w14:paraId="3FF0005C" w14:textId="77777777" w:rsidR="00A27A8C" w:rsidRDefault="00BC57ED" w:rsidP="00A27A8C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&amp;</w:t>
                            </w:r>
                            <w:r w:rsidR="00A27A8C"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 xml:space="preserve"> then add the two columns together for a grand tot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al.</w:t>
                            </w:r>
                          </w:p>
                          <w:p w14:paraId="754AAB20" w14:textId="77777777" w:rsidR="00A27A8C" w:rsidRDefault="00A27A8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F3E91" id="Text Box 263" o:spid="_x0000_s1028" type="#_x0000_t202" style="position:absolute;margin-left:26.25pt;margin-top:480.1pt;width:216.75pt;height:33.7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" fillcolor="white [3201]" stroked="f" strokeweight=".5pt">
                <v:textbox>
                  <w:txbxContent>
                    <w:p w14:paraId="4499160E" w14:textId="77777777" w:rsidR="00A27A8C" w:rsidRDefault="00A27A8C" w:rsidP="00A27A8C">
                      <w:pPr>
                        <w:spacing w:after="0" w:line="240" w:lineRule="auto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A27A8C">
                        <w:rPr>
                          <w:rFonts w:ascii="Arial Narrow" w:hAnsi="Arial Narrow"/>
                          <w:sz w:val="20"/>
                          <w:szCs w:val="20"/>
                        </w:rPr>
                        <w:t>Add up the number of filled circles in each column</w:t>
                      </w:r>
                    </w:p>
                    <w:p w14:paraId="3FF0005C" w14:textId="77777777" w:rsidR="00A27A8C" w:rsidRDefault="00BC57ED" w:rsidP="00A27A8C">
                      <w:pPr>
                        <w:spacing w:after="0" w:line="240" w:lineRule="auto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>&amp;</w:t>
                      </w:r>
                      <w:r w:rsidR="00A27A8C">
                        <w:rPr>
                          <w:rFonts w:ascii="Arial Narrow" w:hAnsi="Arial Narrow"/>
                          <w:sz w:val="20"/>
                          <w:szCs w:val="20"/>
                        </w:rPr>
                        <w:t xml:space="preserve"> then add the two columns together for a grand tot</w:t>
                      </w: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>al.</w:t>
                      </w:r>
                    </w:p>
                    <w:p w14:paraId="754AAB20" w14:textId="77777777" w:rsidR="00A27A8C" w:rsidRDefault="00A27A8C"/>
                  </w:txbxContent>
                </v:textbox>
              </v:shape>
            </w:pict>
          </mc:Fallback>
        </mc:AlternateContent>
      </w:r>
      <w:r w:rsidR="002562F0" w:rsidRPr="00A27A8C">
        <w:rPr>
          <w:noProof/>
        </w:rPr>
        <w:drawing>
          <wp:inline distT="0" distB="0" distL="0" distR="0" wp14:anchorId="07067653" wp14:editId="1DF605FA">
            <wp:extent cx="361951" cy="381000"/>
            <wp:effectExtent l="0" t="0" r="0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46" cy="38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EF443" w14:textId="77777777" w:rsidR="00A27A8C" w:rsidRDefault="00D07A60" w:rsidP="00A27A8C">
      <w:pPr>
        <w:spacing w:after="120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31312F8" wp14:editId="1DCBA40A">
                <wp:simplePos x="0" y="0"/>
                <wp:positionH relativeFrom="margin">
                  <wp:align>left</wp:align>
                </wp:positionH>
                <wp:positionV relativeFrom="paragraph">
                  <wp:posOffset>114300</wp:posOffset>
                </wp:positionV>
                <wp:extent cx="523875" cy="438150"/>
                <wp:effectExtent l="0" t="0" r="9525" b="0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D5A212" w14:textId="77777777" w:rsidR="00A27A8C" w:rsidRDefault="00A27A8C" w:rsidP="00A27A8C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7EB78911" w14:textId="77777777" w:rsidR="00A27A8C" w:rsidRDefault="00A27A8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312F8" id="Text Box 261" o:spid="_x0000_s1029" type="#_x0000_t202" style="position:absolute;margin-left:0;margin-top:9pt;width:41.25pt;height:34.5pt;z-index:251829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" fillcolor="white [3201]" stroked="f" strokeweight=".5pt">
                <v:textbox>
                  <w:txbxContent>
                    <w:p w14:paraId="60D5A212" w14:textId="77777777" w:rsidR="00A27A8C" w:rsidRDefault="00A27A8C" w:rsidP="00A27A8C">
                      <w:pPr>
                        <w:spacing w:after="0" w:line="240" w:lineRule="auto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ab/>
                      </w:r>
                    </w:p>
                    <w:p w14:paraId="7EB78911" w14:textId="77777777" w:rsidR="00A27A8C" w:rsidRDefault="00A27A8C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4878860" wp14:editId="6E87BE0A">
                <wp:simplePos x="0" y="0"/>
                <wp:positionH relativeFrom="column">
                  <wp:align>right</wp:align>
                </wp:positionH>
                <wp:positionV relativeFrom="paragraph">
                  <wp:posOffset>9525</wp:posOffset>
                </wp:positionV>
                <wp:extent cx="2819400" cy="609600"/>
                <wp:effectExtent l="0" t="0" r="0" b="0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220F7C" w14:textId="77777777" w:rsidR="00BC57ED" w:rsidRDefault="00D07A60" w:rsidP="00D07A60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  <w:t>Using your grand total scores from above, transfer the scores for each letter into the appropriate column below.</w:t>
                            </w:r>
                            <w:r w:rsidR="00BC57E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78860" id="Text Box 269" o:spid="_x0000_s1030" type="#_x0000_t202" style="position:absolute;margin-left:170.8pt;margin-top:.75pt;width:222pt;height:48pt;z-index:25183334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" fillcolor="white [3201]" stroked="f" strokeweight=".5pt">
                <v:textbox>
                  <w:txbxContent>
                    <w:p w14:paraId="73220F7C" w14:textId="77777777" w:rsidR="00BC57ED" w:rsidRDefault="00D07A60" w:rsidP="00D07A60">
                      <w:pPr>
                        <w:spacing w:after="0" w:line="240" w:lineRule="auto"/>
                      </w:pPr>
                      <w:r>
                        <w:rPr>
                          <w:rFonts w:ascii="Arial Narrow" w:hAnsi="Arial Narrow"/>
                          <w:sz w:val="20"/>
                          <w:szCs w:val="20"/>
                        </w:rPr>
                        <w:t>Using your grand total scores from above, transfer the scores for each letter into the appropriate column below.</w:t>
                      </w:r>
                      <w:r w:rsidR="00BC57ED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68926670" wp14:editId="5370CA9A">
                <wp:simplePos x="0" y="0"/>
                <wp:positionH relativeFrom="margin">
                  <wp:posOffset>19050</wp:posOffset>
                </wp:positionH>
                <wp:positionV relativeFrom="paragraph">
                  <wp:posOffset>9525</wp:posOffset>
                </wp:positionV>
                <wp:extent cx="342900" cy="352425"/>
                <wp:effectExtent l="0" t="0" r="19050" b="28575"/>
                <wp:wrapNone/>
                <wp:docPr id="268" name="Oval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52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BD8A0" w14:textId="77777777" w:rsidR="00BC57ED" w:rsidRDefault="00BC57ED" w:rsidP="00BC57ED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926670" id="Oval 268" o:spid="_x0000_s1031" style="position:absolute;margin-left:1.5pt;margin-top:.75pt;width:27pt;height:27.75pt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" fillcolor="#5b9bd5 [3204]" strokecolor="#1f4d78 [1604]" strokeweight="1pt">
                <v:stroke joinstyle="miter"/>
                <v:textbox>
                  <w:txbxContent>
                    <w:p w14:paraId="5E0BD8A0" w14:textId="77777777" w:rsidR="00BC57ED" w:rsidRDefault="00BC57ED" w:rsidP="00BC57ED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1C03B2">
        <w:rPr>
          <w:rFonts w:ascii="Arial Narrow" w:hAnsi="Arial Narrow"/>
          <w:sz w:val="24"/>
          <w:szCs w:val="24"/>
        </w:rPr>
        <w:t xml:space="preserve"> </w:t>
      </w:r>
    </w:p>
    <w:p w14:paraId="346D894E" w14:textId="77777777" w:rsidR="00A27A8C" w:rsidRPr="00A27A8C" w:rsidRDefault="00D07A60" w:rsidP="00A27A8C">
      <w:pPr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11F0F000" wp14:editId="6333E86B">
                <wp:simplePos x="0" y="0"/>
                <wp:positionH relativeFrom="column">
                  <wp:posOffset>3133725</wp:posOffset>
                </wp:positionH>
                <wp:positionV relativeFrom="paragraph">
                  <wp:posOffset>5080</wp:posOffset>
                </wp:positionV>
                <wp:extent cx="371475" cy="323850"/>
                <wp:effectExtent l="0" t="0" r="28575" b="19050"/>
                <wp:wrapNone/>
                <wp:docPr id="258" name="Oval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23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7B1679" w14:textId="77777777" w:rsidR="00D07A60" w:rsidRDefault="00D07A60" w:rsidP="00D07A60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F0F000" id="Oval 258" o:spid="_x0000_s1032" style="position:absolute;margin-left:246.75pt;margin-top:.4pt;width:29.25pt;height:25.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" fillcolor="#5b9bd5 [3204]" strokecolor="#1f4d78 [1604]" strokeweight="1pt">
                <v:stroke joinstyle="miter"/>
                <v:textbox>
                  <w:txbxContent>
                    <w:p w14:paraId="2C7B1679" w14:textId="77777777" w:rsidR="00D07A60" w:rsidRDefault="00D07A60" w:rsidP="00D07A60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A27A8C">
        <w:rPr>
          <w:rFonts w:ascii="Arial Narrow" w:hAnsi="Arial Narrow"/>
          <w:sz w:val="20"/>
          <w:szCs w:val="20"/>
        </w:rPr>
        <w:tab/>
      </w:r>
    </w:p>
    <w:p w14:paraId="69393C71" w14:textId="77777777" w:rsidR="003A76D4" w:rsidRDefault="00D07A60" w:rsidP="00B552E6">
      <w:pPr>
        <w:spacing w:after="1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457194D" wp14:editId="1C725BE4">
                <wp:simplePos x="0" y="0"/>
                <wp:positionH relativeFrom="column">
                  <wp:posOffset>295274</wp:posOffset>
                </wp:positionH>
                <wp:positionV relativeFrom="paragraph">
                  <wp:posOffset>11430</wp:posOffset>
                </wp:positionV>
                <wp:extent cx="2409825" cy="1171575"/>
                <wp:effectExtent l="0" t="0" r="28575" b="28575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17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E1AC2E" w14:textId="77777777" w:rsidR="00D07A60" w:rsidRDefault="00D07A60" w:rsidP="00D07A60">
                            <w:pPr>
                              <w:spacing w:after="0" w:line="240" w:lineRule="auto"/>
                            </w:pPr>
                            <w:r>
                              <w:t xml:space="preserve">R = Realistic </w:t>
                            </w:r>
                            <w:r>
                              <w:tab/>
                              <w:t xml:space="preserve">     Total: _____</w:t>
                            </w:r>
                          </w:p>
                          <w:p w14:paraId="66973E72" w14:textId="77777777" w:rsidR="00D07A60" w:rsidRDefault="00D07A60" w:rsidP="00D07A60">
                            <w:pPr>
                              <w:spacing w:after="0" w:line="240" w:lineRule="auto"/>
                            </w:pPr>
                            <w:r>
                              <w:t>I = Investigative</w:t>
                            </w:r>
                            <w:r>
                              <w:tab/>
                              <w:t xml:space="preserve">     Total: _____</w:t>
                            </w:r>
                          </w:p>
                          <w:p w14:paraId="53437E2B" w14:textId="77777777" w:rsidR="00D07A60" w:rsidRDefault="00D07A60" w:rsidP="00D07A60">
                            <w:pPr>
                              <w:spacing w:after="0" w:line="240" w:lineRule="auto"/>
                            </w:pPr>
                            <w:r>
                              <w:t>A= Artistic</w:t>
                            </w:r>
                            <w:r>
                              <w:tab/>
                              <w:t xml:space="preserve">     Total: _____</w:t>
                            </w:r>
                          </w:p>
                          <w:p w14:paraId="5F4C20E5" w14:textId="77777777" w:rsidR="00D07A60" w:rsidRDefault="00D07A60" w:rsidP="00D07A60">
                            <w:pPr>
                              <w:spacing w:after="0" w:line="240" w:lineRule="auto"/>
                            </w:pPr>
                            <w:r>
                              <w:t>S = Social</w:t>
                            </w:r>
                            <w:r>
                              <w:tab/>
                              <w:t xml:space="preserve">     Total: _____</w:t>
                            </w:r>
                          </w:p>
                          <w:p w14:paraId="0696D2E7" w14:textId="77777777" w:rsidR="00D07A60" w:rsidRDefault="00D07A60" w:rsidP="00D07A60">
                            <w:pPr>
                              <w:spacing w:after="0" w:line="240" w:lineRule="auto"/>
                            </w:pPr>
                            <w:r>
                              <w:t>E = Enterprising</w:t>
                            </w:r>
                            <w:r>
                              <w:tab/>
                              <w:t xml:space="preserve">     Total: _____</w:t>
                            </w:r>
                          </w:p>
                          <w:p w14:paraId="632595FF" w14:textId="77777777" w:rsidR="00D07A60" w:rsidRDefault="00D07A60" w:rsidP="00D07A60">
                            <w:pPr>
                              <w:spacing w:after="0" w:line="240" w:lineRule="auto"/>
                            </w:pPr>
                            <w:r>
                              <w:t>C = Conventional    Total: 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7194D" id="Text Box 260" o:spid="_x0000_s1033" type="#_x0000_t202" style="position:absolute;margin-left:23.25pt;margin-top:.9pt;width:189.75pt;height:92.2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" fillcolor="white [3201]" strokeweight=".5pt">
                <v:textbox>
                  <w:txbxContent>
                    <w:p w14:paraId="42E1AC2E" w14:textId="77777777" w:rsidR="00D07A60" w:rsidRDefault="00D07A60" w:rsidP="00D07A60">
                      <w:pPr>
                        <w:spacing w:after="0" w:line="240" w:lineRule="auto"/>
                      </w:pPr>
                      <w:r>
                        <w:t xml:space="preserve">R = Realistic </w:t>
                      </w:r>
                      <w:r>
                        <w:tab/>
                        <w:t xml:space="preserve">     Total: _____</w:t>
                      </w:r>
                    </w:p>
                    <w:p w14:paraId="66973E72" w14:textId="77777777" w:rsidR="00D07A60" w:rsidRDefault="00D07A60" w:rsidP="00D07A60">
                      <w:pPr>
                        <w:spacing w:after="0" w:line="240" w:lineRule="auto"/>
                      </w:pPr>
                      <w:r>
                        <w:t>I = Investigative</w:t>
                      </w:r>
                      <w:r>
                        <w:tab/>
                        <w:t xml:space="preserve">     Total: _____</w:t>
                      </w:r>
                    </w:p>
                    <w:p w14:paraId="53437E2B" w14:textId="77777777" w:rsidR="00D07A60" w:rsidRDefault="00D07A60" w:rsidP="00D07A60">
                      <w:pPr>
                        <w:spacing w:after="0" w:line="240" w:lineRule="auto"/>
                      </w:pPr>
                      <w:r>
                        <w:t>A= Artistic</w:t>
                      </w:r>
                      <w:r>
                        <w:tab/>
                        <w:t xml:space="preserve">     Total: _____</w:t>
                      </w:r>
                    </w:p>
                    <w:p w14:paraId="5F4C20E5" w14:textId="77777777" w:rsidR="00D07A60" w:rsidRDefault="00D07A60" w:rsidP="00D07A60">
                      <w:pPr>
                        <w:spacing w:after="0" w:line="240" w:lineRule="auto"/>
                      </w:pPr>
                      <w:r>
                        <w:t>S = Social</w:t>
                      </w:r>
                      <w:r>
                        <w:tab/>
                        <w:t xml:space="preserve">     Total: _____</w:t>
                      </w:r>
                    </w:p>
                    <w:p w14:paraId="0696D2E7" w14:textId="77777777" w:rsidR="00D07A60" w:rsidRDefault="00D07A60" w:rsidP="00D07A60">
                      <w:pPr>
                        <w:spacing w:after="0" w:line="240" w:lineRule="auto"/>
                      </w:pPr>
                      <w:r>
                        <w:t>E = Enterprising</w:t>
                      </w:r>
                      <w:r>
                        <w:tab/>
                        <w:t xml:space="preserve">     Total: _____</w:t>
                      </w:r>
                    </w:p>
                    <w:p w14:paraId="632595FF" w14:textId="77777777" w:rsidR="00D07A60" w:rsidRDefault="00D07A60" w:rsidP="00D07A60">
                      <w:pPr>
                        <w:spacing w:after="0" w:line="240" w:lineRule="auto"/>
                      </w:pPr>
                      <w:r>
                        <w:t>C = Conventional    Total: 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sz w:val="24"/>
          <w:szCs w:val="24"/>
        </w:rPr>
        <w:t>r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</w:p>
    <w:p w14:paraId="53D0A35A" w14:textId="77777777" w:rsidR="003A76D4" w:rsidRDefault="00BC57ED" w:rsidP="00B552E6">
      <w:pPr>
        <w:spacing w:after="1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1732B18" wp14:editId="0A48F4B7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561975" cy="504825"/>
                <wp:effectExtent l="0" t="0" r="9525" b="9525"/>
                <wp:wrapNone/>
                <wp:docPr id="266" name="Text Box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A2580C" w14:textId="77777777" w:rsidR="00BC57ED" w:rsidRDefault="00BC57E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32B18" id="Text Box 266" o:spid="_x0000_s1034" type="#_x0000_t202" style="position:absolute;margin-left:0;margin-top:1.05pt;width:44.25pt;height:39.75pt;z-index:251831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" fillcolor="white [3201]" stroked="f" strokeweight=".5pt">
                <v:textbox>
                  <w:txbxContent>
                    <w:p w14:paraId="57A2580C" w14:textId="77777777" w:rsidR="00BC57ED" w:rsidRDefault="00BC57ED"/>
                  </w:txbxContent>
                </v:textbox>
                <w10:wrap anchorx="margin"/>
              </v:shape>
            </w:pict>
          </mc:Fallback>
        </mc:AlternateContent>
      </w:r>
    </w:p>
    <w:p w14:paraId="0617878B" w14:textId="77777777" w:rsidR="003A76D4" w:rsidRDefault="00F676CD" w:rsidP="00B552E6">
      <w:pPr>
        <w:spacing w:after="1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8/1/2022</w:t>
      </w:r>
    </w:p>
    <w:p w14:paraId="4FB79CC9" w14:textId="77777777" w:rsidR="003A76D4" w:rsidRDefault="003A76D4" w:rsidP="00B552E6">
      <w:pPr>
        <w:spacing w:after="120"/>
        <w:rPr>
          <w:rFonts w:ascii="Arial Narrow" w:hAnsi="Arial Narrow"/>
          <w:sz w:val="24"/>
          <w:szCs w:val="24"/>
        </w:rPr>
      </w:pPr>
    </w:p>
    <w:p w14:paraId="5206BB30" w14:textId="77777777" w:rsidR="003A76D4" w:rsidRDefault="003A76D4" w:rsidP="00B552E6">
      <w:pPr>
        <w:spacing w:after="120"/>
        <w:rPr>
          <w:rFonts w:ascii="Arial Narrow" w:hAnsi="Arial Narrow"/>
          <w:sz w:val="24"/>
          <w:szCs w:val="24"/>
        </w:rPr>
      </w:pPr>
    </w:p>
    <w:p w14:paraId="6747F70D" w14:textId="77777777" w:rsidR="003A76D4" w:rsidRDefault="003A76D4" w:rsidP="00B552E6">
      <w:pPr>
        <w:spacing w:after="120"/>
        <w:rPr>
          <w:rFonts w:ascii="Arial Narrow" w:hAnsi="Arial Narrow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right" w:tblpY="235"/>
        <w:tblW w:w="5145" w:type="dxa"/>
        <w:tblLook w:val="04A0" w:firstRow="1" w:lastRow="0" w:firstColumn="1" w:lastColumn="0" w:noHBand="0" w:noVBand="1"/>
      </w:tblPr>
      <w:tblGrid>
        <w:gridCol w:w="2933"/>
        <w:gridCol w:w="369"/>
        <w:gridCol w:w="369"/>
        <w:gridCol w:w="369"/>
        <w:gridCol w:w="369"/>
        <w:gridCol w:w="369"/>
        <w:gridCol w:w="367"/>
      </w:tblGrid>
      <w:tr w:rsidR="00D07A60" w14:paraId="183F58E7" w14:textId="77777777" w:rsidTr="00D07A60">
        <w:tc>
          <w:tcPr>
            <w:tcW w:w="2933" w:type="dxa"/>
          </w:tcPr>
          <w:p w14:paraId="4EDDAD06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22</w:t>
            </w:r>
            <w:r w:rsidRPr="001C03B2">
              <w:rPr>
                <w:rFonts w:ascii="Arial Narrow" w:hAnsi="Arial Narrow"/>
                <w:sz w:val="18"/>
                <w:szCs w:val="18"/>
              </w:rPr>
              <w:t>.</w:t>
            </w: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2BE0BE6A" wp14:editId="67F5A93E">
                      <wp:simplePos x="0" y="0"/>
                      <wp:positionH relativeFrom="column">
                        <wp:posOffset>1204595</wp:posOffset>
                      </wp:positionH>
                      <wp:positionV relativeFrom="paragraph">
                        <wp:posOffset>124460</wp:posOffset>
                      </wp:positionV>
                      <wp:extent cx="561975" cy="0"/>
                      <wp:effectExtent l="0" t="0" r="28575" b="19050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B55699" id="Straight Connector 31" o:spid="_x0000_s1026" style="position:absolute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85pt,9.8pt" to="139.1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" strokecolor="#5b9bd5" strokeweight=".5pt">
                      <v:stroke joinstyle="miter"/>
                    </v:line>
                  </w:pict>
                </mc:Fallback>
              </mc:AlternateContent>
            </w:r>
            <w:r w:rsidRPr="001C03B2">
              <w:rPr>
                <w:rFonts w:ascii="Arial Narrow" w:hAnsi="Arial Narrow"/>
                <w:sz w:val="18"/>
                <w:szCs w:val="18"/>
              </w:rPr>
              <w:t xml:space="preserve">  I </w:t>
            </w:r>
            <w:r>
              <w:rPr>
                <w:rFonts w:ascii="Arial Narrow" w:hAnsi="Arial Narrow"/>
                <w:sz w:val="18"/>
                <w:szCs w:val="18"/>
              </w:rPr>
              <w:t>like putting things together or</w:t>
            </w:r>
          </w:p>
          <w:p w14:paraId="2943B053" w14:textId="77777777" w:rsidR="00D07A60" w:rsidRPr="001C03B2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    Assembling things</w:t>
            </w:r>
          </w:p>
        </w:tc>
        <w:tc>
          <w:tcPr>
            <w:tcW w:w="369" w:type="dxa"/>
          </w:tcPr>
          <w:p w14:paraId="24D01E45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566AAD54" wp14:editId="55884861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48260</wp:posOffset>
                      </wp:positionV>
                      <wp:extent cx="152400" cy="161925"/>
                      <wp:effectExtent l="0" t="0" r="19050" b="28575"/>
                      <wp:wrapNone/>
                      <wp:docPr id="192" name="Oval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06990D6" id="Oval 192" o:spid="_x0000_s1026" style="position:absolute;margin-left:-3.15pt;margin-top:3.8pt;width:12pt;height:12.7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9" w:type="dxa"/>
          </w:tcPr>
          <w:p w14:paraId="5F2606CB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50DF8FC2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2B9AE28A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6FF19289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7" w:type="dxa"/>
          </w:tcPr>
          <w:p w14:paraId="218F79C6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D07A60" w14:paraId="196028DD" w14:textId="77777777" w:rsidTr="00D07A60">
        <w:tc>
          <w:tcPr>
            <w:tcW w:w="2933" w:type="dxa"/>
          </w:tcPr>
          <w:p w14:paraId="514263B1" w14:textId="77777777" w:rsidR="00D07A60" w:rsidRPr="00570818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684D9B69" wp14:editId="044FF3C0">
                      <wp:simplePos x="0" y="0"/>
                      <wp:positionH relativeFrom="column">
                        <wp:posOffset>1099820</wp:posOffset>
                      </wp:positionH>
                      <wp:positionV relativeFrom="paragraph">
                        <wp:posOffset>125730</wp:posOffset>
                      </wp:positionV>
                      <wp:extent cx="1133475" cy="0"/>
                      <wp:effectExtent l="0" t="0" r="28575" b="19050"/>
                      <wp:wrapNone/>
                      <wp:docPr id="237" name="Straight Connector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34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DB77FB" id="Straight Connector 237" o:spid="_x0000_s1026" style="position:absolute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6pt,9.9pt" to="175.8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" strokecolor="#5b9bd5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 Narrow" w:hAnsi="Arial Narrow"/>
                <w:sz w:val="18"/>
                <w:szCs w:val="18"/>
              </w:rPr>
              <w:t>23.  I am a creative person</w:t>
            </w:r>
          </w:p>
        </w:tc>
        <w:tc>
          <w:tcPr>
            <w:tcW w:w="369" w:type="dxa"/>
          </w:tcPr>
          <w:p w14:paraId="7AF76BF7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00F5EDCD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75B089BE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0A46AFBF" wp14:editId="54D0DF31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35560</wp:posOffset>
                      </wp:positionV>
                      <wp:extent cx="152400" cy="161925"/>
                      <wp:effectExtent l="0" t="0" r="19050" b="28575"/>
                      <wp:wrapNone/>
                      <wp:docPr id="193" name="Oval 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B7BE6C7" id="Oval 193" o:spid="_x0000_s1026" style="position:absolute;margin-left:-2.5pt;margin-top:2.8pt;width:12pt;height:12.7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9" w:type="dxa"/>
          </w:tcPr>
          <w:p w14:paraId="10A127AD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117BDB36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7" w:type="dxa"/>
          </w:tcPr>
          <w:p w14:paraId="57956568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D07A60" w14:paraId="0F372E2F" w14:textId="77777777" w:rsidTr="00D07A60">
        <w:tc>
          <w:tcPr>
            <w:tcW w:w="2933" w:type="dxa"/>
          </w:tcPr>
          <w:p w14:paraId="190C7736" w14:textId="77777777" w:rsidR="00D07A60" w:rsidRPr="00570818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24. </w:t>
            </w:r>
            <w:r w:rsidRPr="00570818">
              <w:rPr>
                <w:rFonts w:ascii="Arial Narrow" w:hAnsi="Arial Narrow"/>
                <w:sz w:val="18"/>
                <w:szCs w:val="18"/>
              </w:rPr>
              <w:t xml:space="preserve"> I </w:t>
            </w:r>
            <w:r>
              <w:rPr>
                <w:rFonts w:ascii="Arial Narrow" w:hAnsi="Arial Narrow"/>
                <w:sz w:val="18"/>
                <w:szCs w:val="18"/>
              </w:rPr>
              <w:t>pay attention to details</w:t>
            </w:r>
          </w:p>
        </w:tc>
        <w:tc>
          <w:tcPr>
            <w:tcW w:w="369" w:type="dxa"/>
          </w:tcPr>
          <w:p w14:paraId="0E460CB1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30618D03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296B7419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1A51ABEA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4A3CF8C3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6C0F4C77" wp14:editId="21F56020">
                      <wp:simplePos x="0" y="0"/>
                      <wp:positionH relativeFrom="column">
                        <wp:posOffset>-1580515</wp:posOffset>
                      </wp:positionH>
                      <wp:positionV relativeFrom="paragraph">
                        <wp:posOffset>116204</wp:posOffset>
                      </wp:positionV>
                      <wp:extent cx="1781175" cy="9525"/>
                      <wp:effectExtent l="0" t="0" r="28575" b="28575"/>
                      <wp:wrapNone/>
                      <wp:docPr id="238" name="Straight Connector 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81175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253663" id="Straight Connector 238" o:spid="_x0000_s1026" style="position:absolute;flip:y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4.45pt,9.15pt" to="15.8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7" w:type="dxa"/>
          </w:tcPr>
          <w:p w14:paraId="202038FE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5D757EDE" wp14:editId="7F910348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16510</wp:posOffset>
                      </wp:positionV>
                      <wp:extent cx="152400" cy="161925"/>
                      <wp:effectExtent l="0" t="0" r="19050" b="28575"/>
                      <wp:wrapNone/>
                      <wp:docPr id="194" name="Oval 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B68BE70" id="Oval 194" o:spid="_x0000_s1026" style="position:absolute;margin-left:-2.5pt;margin-top:1.3pt;width:12pt;height:12.7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D07A60" w14:paraId="4E220A71" w14:textId="77777777" w:rsidTr="00D07A60">
        <w:tc>
          <w:tcPr>
            <w:tcW w:w="2933" w:type="dxa"/>
          </w:tcPr>
          <w:p w14:paraId="52F3869B" w14:textId="77777777" w:rsidR="00D07A60" w:rsidRPr="00570818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7937CBED" wp14:editId="6C973D27">
                      <wp:simplePos x="0" y="0"/>
                      <wp:positionH relativeFrom="column">
                        <wp:posOffset>1271270</wp:posOffset>
                      </wp:positionH>
                      <wp:positionV relativeFrom="paragraph">
                        <wp:posOffset>106680</wp:posOffset>
                      </wp:positionV>
                      <wp:extent cx="1638300" cy="9525"/>
                      <wp:effectExtent l="0" t="0" r="19050" b="28575"/>
                      <wp:wrapNone/>
                      <wp:docPr id="239" name="Straight Connector 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38300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ABD4A3" id="Straight Connector 239" o:spid="_x0000_s1026" style="position:absolute;flip:y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1pt,8.4pt" to="229.1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" strokecolor="#5b9bd5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 Narrow" w:hAnsi="Arial Narrow"/>
                <w:sz w:val="18"/>
                <w:szCs w:val="18"/>
              </w:rPr>
              <w:t>25.  I like to do filing or typing</w:t>
            </w:r>
          </w:p>
        </w:tc>
        <w:tc>
          <w:tcPr>
            <w:tcW w:w="369" w:type="dxa"/>
          </w:tcPr>
          <w:p w14:paraId="637FD7BA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3A83D83B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6F0B2B38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1A85F0BE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1F7163FF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7" w:type="dxa"/>
          </w:tcPr>
          <w:p w14:paraId="5C15DF3D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0111FD54" wp14:editId="2A30323E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26035</wp:posOffset>
                      </wp:positionV>
                      <wp:extent cx="152400" cy="161925"/>
                      <wp:effectExtent l="0" t="0" r="19050" b="28575"/>
                      <wp:wrapNone/>
                      <wp:docPr id="195" name="Oval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2A7C001" id="Oval 195" o:spid="_x0000_s1026" style="position:absolute;margin-left:-3.25pt;margin-top:2.05pt;width:12pt;height:12.7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D07A60" w14:paraId="64C5DF77" w14:textId="77777777" w:rsidTr="00D07A60">
        <w:tc>
          <w:tcPr>
            <w:tcW w:w="2933" w:type="dxa"/>
          </w:tcPr>
          <w:p w14:paraId="0AF75E61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26.  I like to analyze things (problems/</w:t>
            </w:r>
          </w:p>
          <w:p w14:paraId="4EEC7419" w14:textId="77777777" w:rsidR="00D07A60" w:rsidRPr="00570818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16044D3E" wp14:editId="3E1404E6">
                      <wp:simplePos x="0" y="0"/>
                      <wp:positionH relativeFrom="column">
                        <wp:posOffset>1441450</wp:posOffset>
                      </wp:positionH>
                      <wp:positionV relativeFrom="paragraph">
                        <wp:posOffset>13335</wp:posOffset>
                      </wp:positionV>
                      <wp:extent cx="561975" cy="0"/>
                      <wp:effectExtent l="0" t="0" r="28575" b="19050"/>
                      <wp:wrapNone/>
                      <wp:docPr id="240" name="Straight Connector 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E36CAC" id="Straight Connector 240" o:spid="_x0000_s1026" style="position:absolute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5pt,1.05pt" to="157.7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" strokecolor="#5b9bd5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 Narrow" w:hAnsi="Arial Narrow"/>
                <w:sz w:val="18"/>
                <w:szCs w:val="18"/>
              </w:rPr>
              <w:t xml:space="preserve">       Situations)</w:t>
            </w:r>
            <w:r w:rsidRPr="00570818">
              <w:rPr>
                <w:noProof/>
              </w:rPr>
              <w:t xml:space="preserve"> </w:t>
            </w:r>
          </w:p>
        </w:tc>
        <w:tc>
          <w:tcPr>
            <w:tcW w:w="369" w:type="dxa"/>
          </w:tcPr>
          <w:p w14:paraId="602EBA26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7BA82030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210CC4AF" wp14:editId="01E2368F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44450</wp:posOffset>
                      </wp:positionV>
                      <wp:extent cx="152400" cy="161925"/>
                      <wp:effectExtent l="0" t="0" r="19050" b="28575"/>
                      <wp:wrapNone/>
                      <wp:docPr id="196" name="Oval 1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44EBEA3" id="Oval 196" o:spid="_x0000_s1026" style="position:absolute;margin-left:-2.5pt;margin-top:3.5pt;width:12pt;height:12.7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9" w:type="dxa"/>
          </w:tcPr>
          <w:p w14:paraId="7BE7D036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072BB4B6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32C05ECB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7" w:type="dxa"/>
          </w:tcPr>
          <w:p w14:paraId="19015FD3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D07A60" w14:paraId="73D68647" w14:textId="77777777" w:rsidTr="00D07A60">
        <w:tc>
          <w:tcPr>
            <w:tcW w:w="2933" w:type="dxa"/>
          </w:tcPr>
          <w:p w14:paraId="161AD2D1" w14:textId="77777777" w:rsidR="00D07A60" w:rsidRPr="00570818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27.  I like to play instruments or sing</w:t>
            </w:r>
          </w:p>
        </w:tc>
        <w:tc>
          <w:tcPr>
            <w:tcW w:w="369" w:type="dxa"/>
          </w:tcPr>
          <w:p w14:paraId="1E1655B3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5E53BC47" wp14:editId="4D6ACFB4">
                      <wp:simplePos x="0" y="0"/>
                      <wp:positionH relativeFrom="column">
                        <wp:posOffset>-162560</wp:posOffset>
                      </wp:positionH>
                      <wp:positionV relativeFrom="paragraph">
                        <wp:posOffset>145415</wp:posOffset>
                      </wp:positionV>
                      <wp:extent cx="561975" cy="0"/>
                      <wp:effectExtent l="0" t="0" r="28575" b="19050"/>
                      <wp:wrapNone/>
                      <wp:docPr id="241" name="Straight Connector 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2B1B23E" id="Straight Connector 241" o:spid="_x0000_s1026" style="position:absolute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8pt,11.45pt" to="31.4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9" w:type="dxa"/>
          </w:tcPr>
          <w:p w14:paraId="59E2693A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5DEBAE8F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15AF0A0E" wp14:editId="77217082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52070</wp:posOffset>
                      </wp:positionV>
                      <wp:extent cx="152400" cy="161925"/>
                      <wp:effectExtent l="0" t="0" r="19050" b="28575"/>
                      <wp:wrapNone/>
                      <wp:docPr id="197" name="Oval 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F272013" id="Oval 197" o:spid="_x0000_s1026" style="position:absolute;margin-left:-3.25pt;margin-top:4.1pt;width:12pt;height:12.7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9" w:type="dxa"/>
          </w:tcPr>
          <w:p w14:paraId="359491A5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1FA43DC9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7" w:type="dxa"/>
          </w:tcPr>
          <w:p w14:paraId="7AE30F7F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D07A60" w14:paraId="31EB0D7B" w14:textId="77777777" w:rsidTr="00D07A60">
        <w:tc>
          <w:tcPr>
            <w:tcW w:w="2933" w:type="dxa"/>
          </w:tcPr>
          <w:p w14:paraId="07EA3779" w14:textId="77777777" w:rsidR="00D07A60" w:rsidRPr="00570818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28.  I enjoy learning about other cultures</w:t>
            </w:r>
          </w:p>
        </w:tc>
        <w:tc>
          <w:tcPr>
            <w:tcW w:w="369" w:type="dxa"/>
          </w:tcPr>
          <w:p w14:paraId="3F5EE32A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363DA3AA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58E6189F" wp14:editId="0E4B6D19">
                      <wp:simplePos x="0" y="0"/>
                      <wp:positionH relativeFrom="column">
                        <wp:posOffset>-323215</wp:posOffset>
                      </wp:positionH>
                      <wp:positionV relativeFrom="paragraph">
                        <wp:posOffset>132714</wp:posOffset>
                      </wp:positionV>
                      <wp:extent cx="733425" cy="0"/>
                      <wp:effectExtent l="0" t="0" r="28575" b="19050"/>
                      <wp:wrapNone/>
                      <wp:docPr id="242" name="Straight Connector 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334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8E162B" id="Straight Connector 242" o:spid="_x0000_s1026" style="position:absolute;flip:y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45pt,10.45pt" to="32.3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9" w:type="dxa"/>
          </w:tcPr>
          <w:p w14:paraId="75BC8FB0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5DE15875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7EA509AE" wp14:editId="1C7161DB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40640</wp:posOffset>
                      </wp:positionV>
                      <wp:extent cx="152400" cy="161925"/>
                      <wp:effectExtent l="0" t="0" r="19050" b="28575"/>
                      <wp:wrapNone/>
                      <wp:docPr id="198" name="Oval 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43FCDB6" id="Oval 198" o:spid="_x0000_s1026" style="position:absolute;margin-left:-3.25pt;margin-top:3.2pt;width:12pt;height:12.7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9" w:type="dxa"/>
          </w:tcPr>
          <w:p w14:paraId="290B74B8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7" w:type="dxa"/>
          </w:tcPr>
          <w:p w14:paraId="3789861E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D07A60" w14:paraId="28A69145" w14:textId="77777777" w:rsidTr="00D07A60">
        <w:tc>
          <w:tcPr>
            <w:tcW w:w="2933" w:type="dxa"/>
          </w:tcPr>
          <w:p w14:paraId="217106B2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29.  I would like to start my own</w:t>
            </w:r>
          </w:p>
          <w:p w14:paraId="081A9A6F" w14:textId="77777777" w:rsidR="00D07A60" w:rsidRPr="00570818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    business</w:t>
            </w:r>
          </w:p>
        </w:tc>
        <w:tc>
          <w:tcPr>
            <w:tcW w:w="369" w:type="dxa"/>
          </w:tcPr>
          <w:p w14:paraId="7FA33789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33969136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324D83A2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44C3DBF6" wp14:editId="28DA3832">
                      <wp:simplePos x="0" y="0"/>
                      <wp:positionH relativeFrom="column">
                        <wp:posOffset>-913764</wp:posOffset>
                      </wp:positionH>
                      <wp:positionV relativeFrom="paragraph">
                        <wp:posOffset>141605</wp:posOffset>
                      </wp:positionV>
                      <wp:extent cx="1314450" cy="9525"/>
                      <wp:effectExtent l="0" t="0" r="19050" b="28575"/>
                      <wp:wrapNone/>
                      <wp:docPr id="243" name="Straight Connector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14450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C7E83F" id="Straight Connector 243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95pt,11.15pt" to="31.5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9" w:type="dxa"/>
          </w:tcPr>
          <w:p w14:paraId="62BFAE79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6E9542E1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56AAA91C" wp14:editId="6C2673EE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69215</wp:posOffset>
                      </wp:positionV>
                      <wp:extent cx="152400" cy="161925"/>
                      <wp:effectExtent l="0" t="0" r="19050" b="28575"/>
                      <wp:wrapNone/>
                      <wp:docPr id="199" name="Oval 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FE9452" id="Oval 199" o:spid="_x0000_s1026" style="position:absolute;margin-left:-3.25pt;margin-top:5.45pt;width:12pt;height:12.7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7" w:type="dxa"/>
          </w:tcPr>
          <w:p w14:paraId="6F33934B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D07A60" w14:paraId="2761D0AB" w14:textId="77777777" w:rsidTr="00D07A60">
        <w:tc>
          <w:tcPr>
            <w:tcW w:w="2933" w:type="dxa"/>
          </w:tcPr>
          <w:p w14:paraId="191FC2A2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1A3A6CB8" wp14:editId="4E69A10A">
                      <wp:simplePos x="0" y="0"/>
                      <wp:positionH relativeFrom="column">
                        <wp:posOffset>814070</wp:posOffset>
                      </wp:positionH>
                      <wp:positionV relativeFrom="paragraph">
                        <wp:posOffset>139700</wp:posOffset>
                      </wp:positionV>
                      <wp:extent cx="981075" cy="9525"/>
                      <wp:effectExtent l="0" t="0" r="28575" b="28575"/>
                      <wp:wrapNone/>
                      <wp:docPr id="244" name="Straight Connector 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1075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954B8D" id="Straight Connector 244" o:spid="_x0000_s1026" style="position:absolute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1pt,11pt" to="141.3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" strokecolor="#5b9bd5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 Narrow" w:hAnsi="Arial Narrow"/>
                <w:sz w:val="18"/>
                <w:szCs w:val="18"/>
              </w:rPr>
              <w:t xml:space="preserve">30.  I like to cook    </w:t>
            </w:r>
          </w:p>
        </w:tc>
        <w:tc>
          <w:tcPr>
            <w:tcW w:w="369" w:type="dxa"/>
          </w:tcPr>
          <w:p w14:paraId="727A8E06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4553E070" wp14:editId="3DD6006E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49530</wp:posOffset>
                      </wp:positionV>
                      <wp:extent cx="152400" cy="161925"/>
                      <wp:effectExtent l="0" t="0" r="19050" b="28575"/>
                      <wp:wrapNone/>
                      <wp:docPr id="200" name="Oval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B10C0FE" id="Oval 200" o:spid="_x0000_s1026" style="position:absolute;margin-left:-2.5pt;margin-top:3.9pt;width:12pt;height:12.7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9" w:type="dxa"/>
          </w:tcPr>
          <w:p w14:paraId="62A77FD4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4EDFC766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9" w:type="dxa"/>
          </w:tcPr>
          <w:p w14:paraId="79F176A8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3F620CBC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7" w:type="dxa"/>
          </w:tcPr>
          <w:p w14:paraId="2F8F4BF5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D07A60" w14:paraId="36A3726A" w14:textId="77777777" w:rsidTr="00D07A60">
        <w:tc>
          <w:tcPr>
            <w:tcW w:w="2933" w:type="dxa"/>
          </w:tcPr>
          <w:p w14:paraId="6E8F01B7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55DB4A56" wp14:editId="58BF9EEE">
                      <wp:simplePos x="0" y="0"/>
                      <wp:positionH relativeFrom="column">
                        <wp:posOffset>1137920</wp:posOffset>
                      </wp:positionH>
                      <wp:positionV relativeFrom="paragraph">
                        <wp:posOffset>111125</wp:posOffset>
                      </wp:positionV>
                      <wp:extent cx="1104900" cy="0"/>
                      <wp:effectExtent l="0" t="0" r="19050" b="19050"/>
                      <wp:wrapNone/>
                      <wp:docPr id="245" name="Straight Connector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049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46F754" id="Straight Connector 245" o:spid="_x0000_s1026" style="position:absolute;flip:y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6pt,8.75pt" to="176.6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" strokecolor="#5b9bd5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 Narrow" w:hAnsi="Arial Narrow"/>
                <w:sz w:val="18"/>
                <w:szCs w:val="18"/>
              </w:rPr>
              <w:t>31.  I like acting in plays</w:t>
            </w:r>
          </w:p>
        </w:tc>
        <w:tc>
          <w:tcPr>
            <w:tcW w:w="369" w:type="dxa"/>
          </w:tcPr>
          <w:p w14:paraId="7F41C243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18C67D0D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11B8272E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4A40FA8F" wp14:editId="39D92195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38100</wp:posOffset>
                      </wp:positionV>
                      <wp:extent cx="152400" cy="161925"/>
                      <wp:effectExtent l="0" t="0" r="19050" b="28575"/>
                      <wp:wrapNone/>
                      <wp:docPr id="201" name="Oval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F0E8D37" id="Oval 201" o:spid="_x0000_s1026" style="position:absolute;margin-left:-4pt;margin-top:3pt;width:12pt;height:12.7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9" w:type="dxa"/>
          </w:tcPr>
          <w:p w14:paraId="60C3BFD0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50A27FEE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7" w:type="dxa"/>
          </w:tcPr>
          <w:p w14:paraId="0512A07C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D07A60" w14:paraId="4B7D0E03" w14:textId="77777777" w:rsidTr="00D07A60">
        <w:tc>
          <w:tcPr>
            <w:tcW w:w="2933" w:type="dxa"/>
          </w:tcPr>
          <w:p w14:paraId="37691D48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59EA1E9A" wp14:editId="05A4F31C">
                      <wp:simplePos x="0" y="0"/>
                      <wp:positionH relativeFrom="column">
                        <wp:posOffset>1212850</wp:posOffset>
                      </wp:positionH>
                      <wp:positionV relativeFrom="paragraph">
                        <wp:posOffset>114300</wp:posOffset>
                      </wp:positionV>
                      <wp:extent cx="561975" cy="0"/>
                      <wp:effectExtent l="0" t="0" r="28575" b="19050"/>
                      <wp:wrapNone/>
                      <wp:docPr id="246" name="Straight Connector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F8CE27F" id="Straight Connector 246" o:spid="_x0000_s1026" style="position:absolute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5pt,9pt" to="139.7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" strokecolor="#5b9bd5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 Narrow" w:hAnsi="Arial Narrow"/>
                <w:sz w:val="18"/>
                <w:szCs w:val="18"/>
              </w:rPr>
              <w:t>32.  I am a practical person</w:t>
            </w:r>
          </w:p>
        </w:tc>
        <w:tc>
          <w:tcPr>
            <w:tcW w:w="369" w:type="dxa"/>
          </w:tcPr>
          <w:p w14:paraId="569525A7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240F21A3" wp14:editId="738A20FC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26670</wp:posOffset>
                      </wp:positionV>
                      <wp:extent cx="152400" cy="161925"/>
                      <wp:effectExtent l="0" t="0" r="19050" b="28575"/>
                      <wp:wrapNone/>
                      <wp:docPr id="202" name="Oval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B657C8" id="Oval 202" o:spid="_x0000_s1026" style="position:absolute;margin-left:-2.5pt;margin-top:2.1pt;width:12pt;height:12.7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9" w:type="dxa"/>
          </w:tcPr>
          <w:p w14:paraId="32D250FC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49799ACE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9" w:type="dxa"/>
          </w:tcPr>
          <w:p w14:paraId="5934A0B5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530631B8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7" w:type="dxa"/>
          </w:tcPr>
          <w:p w14:paraId="2FAE4440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D07A60" w14:paraId="42A2B6E3" w14:textId="77777777" w:rsidTr="00D07A60">
        <w:tc>
          <w:tcPr>
            <w:tcW w:w="2933" w:type="dxa"/>
          </w:tcPr>
          <w:p w14:paraId="178F5CDD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33.  I like working with numbers or</w:t>
            </w:r>
          </w:p>
          <w:p w14:paraId="71EA409B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    charts</w:t>
            </w:r>
          </w:p>
        </w:tc>
        <w:tc>
          <w:tcPr>
            <w:tcW w:w="369" w:type="dxa"/>
          </w:tcPr>
          <w:p w14:paraId="42BD6E99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15205B49" wp14:editId="155ABD30">
                      <wp:simplePos x="0" y="0"/>
                      <wp:positionH relativeFrom="column">
                        <wp:posOffset>-381635</wp:posOffset>
                      </wp:positionH>
                      <wp:positionV relativeFrom="paragraph">
                        <wp:posOffset>120650</wp:posOffset>
                      </wp:positionV>
                      <wp:extent cx="561975" cy="0"/>
                      <wp:effectExtent l="0" t="0" r="28575" b="19050"/>
                      <wp:wrapNone/>
                      <wp:docPr id="247" name="Straight Connector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8B5C28" id="Straight Connector 247" o:spid="_x0000_s1026" style="position:absolute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05pt,9.5pt" to="14.2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9" w:type="dxa"/>
          </w:tcPr>
          <w:p w14:paraId="7848B9D2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5518A0B8" wp14:editId="2CDA9B38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36195</wp:posOffset>
                      </wp:positionV>
                      <wp:extent cx="152400" cy="161925"/>
                      <wp:effectExtent l="0" t="0" r="19050" b="28575"/>
                      <wp:wrapNone/>
                      <wp:docPr id="203" name="Oval 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BAC9EBA" id="Oval 203" o:spid="_x0000_s1026" style="position:absolute;margin-left:-4pt;margin-top:2.85pt;width:12pt;height:12.7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9" w:type="dxa"/>
          </w:tcPr>
          <w:p w14:paraId="190DB01E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9" w:type="dxa"/>
          </w:tcPr>
          <w:p w14:paraId="3D2A2812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155004B9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7" w:type="dxa"/>
          </w:tcPr>
          <w:p w14:paraId="39D1D9F1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D07A60" w14:paraId="7B02C55E" w14:textId="77777777" w:rsidTr="00D07A60">
        <w:tc>
          <w:tcPr>
            <w:tcW w:w="2933" w:type="dxa"/>
          </w:tcPr>
          <w:p w14:paraId="774EEF1D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34.  I like to get into discussions about</w:t>
            </w:r>
          </w:p>
          <w:p w14:paraId="2A3824C5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    Issues</w:t>
            </w:r>
          </w:p>
        </w:tc>
        <w:tc>
          <w:tcPr>
            <w:tcW w:w="369" w:type="dxa"/>
          </w:tcPr>
          <w:p w14:paraId="46E76F82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37ADB52E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59818E28" wp14:editId="5A377410">
                      <wp:simplePos x="0" y="0"/>
                      <wp:positionH relativeFrom="column">
                        <wp:posOffset>-418464</wp:posOffset>
                      </wp:positionH>
                      <wp:positionV relativeFrom="paragraph">
                        <wp:posOffset>118109</wp:posOffset>
                      </wp:positionV>
                      <wp:extent cx="819150" cy="9525"/>
                      <wp:effectExtent l="0" t="0" r="19050" b="28575"/>
                      <wp:wrapNone/>
                      <wp:docPr id="248" name="Straight Connector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19150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34D13A" id="Straight Connector 248" o:spid="_x0000_s1026" style="position:absolute;flip:y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95pt,9.3pt" to="31.5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9" w:type="dxa"/>
          </w:tcPr>
          <w:p w14:paraId="1E0C6F38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9" w:type="dxa"/>
          </w:tcPr>
          <w:p w14:paraId="5E137216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1C6C7A5B" wp14:editId="089EC828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35560</wp:posOffset>
                      </wp:positionV>
                      <wp:extent cx="152400" cy="161925"/>
                      <wp:effectExtent l="0" t="0" r="19050" b="28575"/>
                      <wp:wrapNone/>
                      <wp:docPr id="204" name="Oval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783C194" id="Oval 204" o:spid="_x0000_s1026" style="position:absolute;margin-left:-3.25pt;margin-top:2.8pt;width:12pt;height:12.7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9" w:type="dxa"/>
          </w:tcPr>
          <w:p w14:paraId="2B0C9F6B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7" w:type="dxa"/>
          </w:tcPr>
          <w:p w14:paraId="1E4C9527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D07A60" w14:paraId="321B2E21" w14:textId="77777777" w:rsidTr="00D07A60">
        <w:tc>
          <w:tcPr>
            <w:tcW w:w="2933" w:type="dxa"/>
          </w:tcPr>
          <w:p w14:paraId="345A9CF0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35.  I am good at keeping records of my</w:t>
            </w:r>
          </w:p>
          <w:p w14:paraId="13436B59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      work</w:t>
            </w:r>
          </w:p>
        </w:tc>
        <w:tc>
          <w:tcPr>
            <w:tcW w:w="369" w:type="dxa"/>
          </w:tcPr>
          <w:p w14:paraId="1C79E5BD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0B6F442D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469734E2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9" w:type="dxa"/>
          </w:tcPr>
          <w:p w14:paraId="31D4A755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4E716ADE" wp14:editId="701D934C">
                      <wp:simplePos x="0" y="0"/>
                      <wp:positionH relativeFrom="column">
                        <wp:posOffset>-837564</wp:posOffset>
                      </wp:positionH>
                      <wp:positionV relativeFrom="paragraph">
                        <wp:posOffset>116205</wp:posOffset>
                      </wp:positionV>
                      <wp:extent cx="1219200" cy="9525"/>
                      <wp:effectExtent l="0" t="0" r="19050" b="28575"/>
                      <wp:wrapNone/>
                      <wp:docPr id="249" name="Straight Connector 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19200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CE5AF3" id="Straight Connector 249" o:spid="_x0000_s1026" style="position:absolute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5.95pt,9.15pt" to="30.0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9" w:type="dxa"/>
          </w:tcPr>
          <w:p w14:paraId="46242A91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7" w:type="dxa"/>
          </w:tcPr>
          <w:p w14:paraId="7481C979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39A8C3D8" wp14:editId="1A6E0B6A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33655</wp:posOffset>
                      </wp:positionV>
                      <wp:extent cx="152400" cy="161925"/>
                      <wp:effectExtent l="0" t="0" r="19050" b="28575"/>
                      <wp:wrapNone/>
                      <wp:docPr id="205" name="Oval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9B07F5F" id="Oval 205" o:spid="_x0000_s1026" style="position:absolute;margin-left:-4pt;margin-top:2.65pt;width:12pt;height:12.7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D07A60" w14:paraId="48297868" w14:textId="77777777" w:rsidTr="00D07A60">
        <w:tc>
          <w:tcPr>
            <w:tcW w:w="2933" w:type="dxa"/>
          </w:tcPr>
          <w:p w14:paraId="57C5758A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36.  I like to lead</w:t>
            </w:r>
          </w:p>
        </w:tc>
        <w:tc>
          <w:tcPr>
            <w:tcW w:w="369" w:type="dxa"/>
          </w:tcPr>
          <w:p w14:paraId="4D3B08E5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6CD12A41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2F4F037D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 wp14:anchorId="0AB8A219" wp14:editId="682F6296">
                      <wp:simplePos x="0" y="0"/>
                      <wp:positionH relativeFrom="column">
                        <wp:posOffset>-1513840</wp:posOffset>
                      </wp:positionH>
                      <wp:positionV relativeFrom="paragraph">
                        <wp:posOffset>123825</wp:posOffset>
                      </wp:positionV>
                      <wp:extent cx="1914525" cy="0"/>
                      <wp:effectExtent l="0" t="0" r="28575" b="19050"/>
                      <wp:wrapNone/>
                      <wp:docPr id="250" name="Straight Connector 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45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6EFAF3" id="Straight Connector 250" o:spid="_x0000_s1026" style="position:absolute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9.2pt,9.75pt" to="31.5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9" w:type="dxa"/>
          </w:tcPr>
          <w:p w14:paraId="0545A044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5B21F99D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7CE5F599" wp14:editId="1D0BD802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43180</wp:posOffset>
                      </wp:positionV>
                      <wp:extent cx="152400" cy="161925"/>
                      <wp:effectExtent l="0" t="0" r="19050" b="28575"/>
                      <wp:wrapNone/>
                      <wp:docPr id="206" name="Oval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0235ABC" id="Oval 206" o:spid="_x0000_s1026" style="position:absolute;margin-left:-3.25pt;margin-top:3.4pt;width:12pt;height:12.7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7" w:type="dxa"/>
          </w:tcPr>
          <w:p w14:paraId="4171DC9E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D07A60" w14:paraId="65040305" w14:textId="77777777" w:rsidTr="00D07A60">
        <w:tc>
          <w:tcPr>
            <w:tcW w:w="2933" w:type="dxa"/>
          </w:tcPr>
          <w:p w14:paraId="79FD13E8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6A6A8E14" wp14:editId="14D98ECD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117475</wp:posOffset>
                      </wp:positionV>
                      <wp:extent cx="561975" cy="0"/>
                      <wp:effectExtent l="0" t="0" r="28575" b="19050"/>
                      <wp:wrapNone/>
                      <wp:docPr id="251" name="Straight Connector 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93E5AAD" id="Straight Connector 251" o:spid="_x0000_s1026" style="position:absolute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pt,9.25pt" to="138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" strokecolor="#5b9bd5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 Narrow" w:hAnsi="Arial Narrow"/>
                <w:sz w:val="18"/>
                <w:szCs w:val="18"/>
              </w:rPr>
              <w:t>37.  I like working outdoors</w:t>
            </w:r>
          </w:p>
        </w:tc>
        <w:tc>
          <w:tcPr>
            <w:tcW w:w="369" w:type="dxa"/>
          </w:tcPr>
          <w:p w14:paraId="7CF19B39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794819C6" wp14:editId="5E11AFD2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22225</wp:posOffset>
                      </wp:positionV>
                      <wp:extent cx="152400" cy="161925"/>
                      <wp:effectExtent l="0" t="0" r="19050" b="28575"/>
                      <wp:wrapNone/>
                      <wp:docPr id="207" name="Oval 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F3AA138" id="Oval 207" o:spid="_x0000_s1026" style="position:absolute;margin-left:-4.75pt;margin-top:1.75pt;width:12pt;height:12.7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9" w:type="dxa"/>
          </w:tcPr>
          <w:p w14:paraId="5BDCC1EE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3F08BAC7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9" w:type="dxa"/>
          </w:tcPr>
          <w:p w14:paraId="4CF22CAC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01A8AE29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7" w:type="dxa"/>
          </w:tcPr>
          <w:p w14:paraId="3F2E0F0C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D07A60" w14:paraId="12322219" w14:textId="77777777" w:rsidTr="00D07A60">
        <w:tc>
          <w:tcPr>
            <w:tcW w:w="2933" w:type="dxa"/>
          </w:tcPr>
          <w:p w14:paraId="65F4BCF1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38.  I would like working outdoors</w:t>
            </w:r>
          </w:p>
        </w:tc>
        <w:tc>
          <w:tcPr>
            <w:tcW w:w="369" w:type="dxa"/>
          </w:tcPr>
          <w:p w14:paraId="7901597E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43D31ED9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15535037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9" w:type="dxa"/>
          </w:tcPr>
          <w:p w14:paraId="3838F83E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679304E5" wp14:editId="0E2FBDD4">
                      <wp:simplePos x="0" y="0"/>
                      <wp:positionH relativeFrom="column">
                        <wp:posOffset>-1009014</wp:posOffset>
                      </wp:positionH>
                      <wp:positionV relativeFrom="paragraph">
                        <wp:posOffset>104139</wp:posOffset>
                      </wp:positionV>
                      <wp:extent cx="1466850" cy="9525"/>
                      <wp:effectExtent l="0" t="0" r="19050" b="28575"/>
                      <wp:wrapNone/>
                      <wp:docPr id="252" name="Straight Connector 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66850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F96C85" id="Straight Connector 252" o:spid="_x0000_s1026" style="position:absolute;flip:y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9.45pt,8.2pt" to="36.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9" w:type="dxa"/>
          </w:tcPr>
          <w:p w14:paraId="7C982714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7" w:type="dxa"/>
          </w:tcPr>
          <w:p w14:paraId="7420322F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5892326D" wp14:editId="7BA55337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21590</wp:posOffset>
                      </wp:positionV>
                      <wp:extent cx="152400" cy="161925"/>
                      <wp:effectExtent l="0" t="0" r="19050" b="28575"/>
                      <wp:wrapNone/>
                      <wp:docPr id="208" name="Oval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280D41" id="Oval 208" o:spid="_x0000_s1026" style="position:absolute;margin-left:-2.5pt;margin-top:1.7pt;width:12pt;height:12.7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D07A60" w14:paraId="4970CE7F" w14:textId="77777777" w:rsidTr="00D07A60">
        <w:tc>
          <w:tcPr>
            <w:tcW w:w="2933" w:type="dxa"/>
          </w:tcPr>
          <w:p w14:paraId="2852D7A6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39.  I am good at math</w:t>
            </w:r>
          </w:p>
        </w:tc>
        <w:tc>
          <w:tcPr>
            <w:tcW w:w="369" w:type="dxa"/>
          </w:tcPr>
          <w:p w14:paraId="0D27C87C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10765A19" wp14:editId="276B20F7">
                      <wp:simplePos x="0" y="0"/>
                      <wp:positionH relativeFrom="column">
                        <wp:posOffset>-751840</wp:posOffset>
                      </wp:positionH>
                      <wp:positionV relativeFrom="paragraph">
                        <wp:posOffset>113665</wp:posOffset>
                      </wp:positionV>
                      <wp:extent cx="1009650" cy="0"/>
                      <wp:effectExtent l="0" t="0" r="19050" b="19050"/>
                      <wp:wrapNone/>
                      <wp:docPr id="253" name="Straight Connector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0965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E0F4E0" id="Straight Connector 253" o:spid="_x0000_s1026" style="position:absolute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9.2pt,8.95pt" to="20.3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9" w:type="dxa"/>
          </w:tcPr>
          <w:p w14:paraId="4A42F3F8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53DC59D4" wp14:editId="476EF966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12065</wp:posOffset>
                      </wp:positionV>
                      <wp:extent cx="152400" cy="161925"/>
                      <wp:effectExtent l="0" t="0" r="19050" b="28575"/>
                      <wp:wrapNone/>
                      <wp:docPr id="209" name="Oval 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0A12DCC" id="Oval 209" o:spid="_x0000_s1026" style="position:absolute;margin-left:-.25pt;margin-top:.95pt;width:12pt;height:12.7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9" w:type="dxa"/>
          </w:tcPr>
          <w:p w14:paraId="05965068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9" w:type="dxa"/>
          </w:tcPr>
          <w:p w14:paraId="72975B0D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338D078C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7" w:type="dxa"/>
          </w:tcPr>
          <w:p w14:paraId="44674938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D07A60" w14:paraId="2DC7B888" w14:textId="77777777" w:rsidTr="00D07A60">
        <w:trPr>
          <w:trHeight w:val="350"/>
        </w:trPr>
        <w:tc>
          <w:tcPr>
            <w:tcW w:w="2933" w:type="dxa"/>
          </w:tcPr>
          <w:p w14:paraId="07AEC039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40.  I like helping people</w:t>
            </w:r>
          </w:p>
        </w:tc>
        <w:tc>
          <w:tcPr>
            <w:tcW w:w="369" w:type="dxa"/>
          </w:tcPr>
          <w:p w14:paraId="5610F544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639E1222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allowOverlap="1" wp14:anchorId="0762A0AA" wp14:editId="6DBA4EBB">
                      <wp:simplePos x="0" y="0"/>
                      <wp:positionH relativeFrom="column">
                        <wp:posOffset>-885190</wp:posOffset>
                      </wp:positionH>
                      <wp:positionV relativeFrom="paragraph">
                        <wp:posOffset>132079</wp:posOffset>
                      </wp:positionV>
                      <wp:extent cx="1304925" cy="9525"/>
                      <wp:effectExtent l="0" t="0" r="28575" b="28575"/>
                      <wp:wrapNone/>
                      <wp:docPr id="254" name="Straight Connector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04925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D6B7A5" id="Straight Connector 254" o:spid="_x0000_s1026" style="position:absolute;flip:y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9.7pt,10.4pt" to="33.0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9" w:type="dxa"/>
          </w:tcPr>
          <w:p w14:paraId="422A99CA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9" w:type="dxa"/>
          </w:tcPr>
          <w:p w14:paraId="775AA263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1F6B45E2" wp14:editId="7164C2F2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40005</wp:posOffset>
                      </wp:positionV>
                      <wp:extent cx="152400" cy="161925"/>
                      <wp:effectExtent l="0" t="0" r="19050" b="28575"/>
                      <wp:wrapNone/>
                      <wp:docPr id="210" name="Oval 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B058DAA" id="Oval 210" o:spid="_x0000_s1026" style="position:absolute;margin-left:-3.25pt;margin-top:3.15pt;width:12pt;height:12.7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9" w:type="dxa"/>
          </w:tcPr>
          <w:p w14:paraId="6B149F28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7" w:type="dxa"/>
          </w:tcPr>
          <w:p w14:paraId="112AB0A7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D07A60" w14:paraId="17B556E1" w14:textId="77777777" w:rsidTr="00D07A60">
        <w:tc>
          <w:tcPr>
            <w:tcW w:w="2933" w:type="dxa"/>
          </w:tcPr>
          <w:p w14:paraId="61FF0648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41.  I like to draw</w:t>
            </w:r>
          </w:p>
        </w:tc>
        <w:tc>
          <w:tcPr>
            <w:tcW w:w="369" w:type="dxa"/>
          </w:tcPr>
          <w:p w14:paraId="0FA0DFEF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4197A192" wp14:editId="711E27FE">
                      <wp:simplePos x="0" y="0"/>
                      <wp:positionH relativeFrom="column">
                        <wp:posOffset>-904239</wp:posOffset>
                      </wp:positionH>
                      <wp:positionV relativeFrom="paragraph">
                        <wp:posOffset>122554</wp:posOffset>
                      </wp:positionV>
                      <wp:extent cx="1333500" cy="9525"/>
                      <wp:effectExtent l="0" t="0" r="19050" b="28575"/>
                      <wp:wrapNone/>
                      <wp:docPr id="255" name="Straight Connector 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33500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7FDC8F" id="Straight Connector 255" o:spid="_x0000_s1026" style="position:absolute;flip:y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2pt,9.65pt" to="33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9" w:type="dxa"/>
          </w:tcPr>
          <w:p w14:paraId="29BB9D41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1D8CA0C1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2CF11FD4" wp14:editId="395ED8DD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211" name="Oval 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1B92967" id="Oval 211" o:spid="_x0000_s1026" style="position:absolute;margin-left:-3.25pt;margin-top:2.25pt;width:12pt;height:12.7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9" w:type="dxa"/>
          </w:tcPr>
          <w:p w14:paraId="36FFD34C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0F59D385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7" w:type="dxa"/>
          </w:tcPr>
          <w:p w14:paraId="04143EAE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D07A60" w14:paraId="3A4E939E" w14:textId="77777777" w:rsidTr="00D07A60">
        <w:tc>
          <w:tcPr>
            <w:tcW w:w="2933" w:type="dxa"/>
          </w:tcPr>
          <w:p w14:paraId="22D2BC06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42.  I like to give speeches</w:t>
            </w:r>
          </w:p>
        </w:tc>
        <w:tc>
          <w:tcPr>
            <w:tcW w:w="369" w:type="dxa"/>
          </w:tcPr>
          <w:p w14:paraId="0983F432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263BD69E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60A52491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  <w:r w:rsidRPr="0057081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06B26FC1" wp14:editId="0675EDF3">
                      <wp:simplePos x="0" y="0"/>
                      <wp:positionH relativeFrom="column">
                        <wp:posOffset>-1009014</wp:posOffset>
                      </wp:positionH>
                      <wp:positionV relativeFrom="paragraph">
                        <wp:posOffset>113029</wp:posOffset>
                      </wp:positionV>
                      <wp:extent cx="1447800" cy="9525"/>
                      <wp:effectExtent l="0" t="0" r="19050" b="28575"/>
                      <wp:wrapNone/>
                      <wp:docPr id="256" name="Straight Connector 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47800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D53139" id="Straight Connector 256" o:spid="_x0000_s1026" style="position:absolute;flip:y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9.45pt,8.9pt" to="34.5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" strokecolor="#5b9bd5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69" w:type="dxa"/>
          </w:tcPr>
          <w:p w14:paraId="3A78BF38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454C9A70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7536248B" wp14:editId="3924DB36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19050</wp:posOffset>
                      </wp:positionV>
                      <wp:extent cx="152400" cy="161925"/>
                      <wp:effectExtent l="0" t="0" r="19050" b="28575"/>
                      <wp:wrapNone/>
                      <wp:docPr id="212" name="Oval 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039A4D6" id="Oval 212" o:spid="_x0000_s1026" style="position:absolute;margin-left:-4pt;margin-top:1.5pt;width:12pt;height:12.7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" fillcolor="window" strokecolor="#41719c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67" w:type="dxa"/>
          </w:tcPr>
          <w:p w14:paraId="26CDA563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D07A60" w14:paraId="5351FC77" w14:textId="77777777" w:rsidTr="00D07A60">
        <w:tc>
          <w:tcPr>
            <w:tcW w:w="2933" w:type="dxa"/>
            <w:vMerge w:val="restart"/>
          </w:tcPr>
          <w:p w14:paraId="7381E744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55FA840D" wp14:editId="06A8D3F9">
                      <wp:simplePos x="0" y="0"/>
                      <wp:positionH relativeFrom="column">
                        <wp:posOffset>-436880</wp:posOffset>
                      </wp:positionH>
                      <wp:positionV relativeFrom="paragraph">
                        <wp:posOffset>-3810</wp:posOffset>
                      </wp:positionV>
                      <wp:extent cx="2209800" cy="514350"/>
                      <wp:effectExtent l="0" t="0" r="19050" b="19050"/>
                      <wp:wrapNone/>
                      <wp:docPr id="257" name="Text Box 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9800" cy="514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D713C96" w14:textId="77777777" w:rsidR="00D07A60" w:rsidRDefault="00D07A60" w:rsidP="00D07A60">
                                  <w:r>
                                    <w:t xml:space="preserve">TOTAL                                      </w:t>
                                  </w:r>
                                  <w:proofErr w:type="spellStart"/>
                                  <w:r>
                                    <w:t>TOTAL</w:t>
                                  </w:r>
                                  <w:proofErr w:type="spellEnd"/>
                                </w:p>
                                <w:p w14:paraId="2C2E2C3F" w14:textId="77777777" w:rsidR="00D07A60" w:rsidRPr="00A27A8C" w:rsidRDefault="00D07A60" w:rsidP="00D07A6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tab/>
                                  </w:r>
                                  <w:r>
                                    <w:tab/>
                                    <w:t xml:space="preserve">  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   Grand Total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5FA840D" id="Text Box 257" o:spid="_x0000_s1035" type="#_x0000_t202" style="position:absolute;margin-left:-34.4pt;margin-top:-.3pt;width:174pt;height:40.5pt;z-index:25197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" fillcolor="white [3201]" strokeweight=".5pt">
                      <v:textbox>
                        <w:txbxContent>
                          <w:p w14:paraId="6D713C96" w14:textId="77777777" w:rsidR="00D07A60" w:rsidRDefault="00D07A60" w:rsidP="00D07A60">
                            <w:r>
                              <w:t xml:space="preserve">TOTAL                                      </w:t>
                            </w:r>
                            <w:proofErr w:type="spellStart"/>
                            <w:r>
                              <w:t>TOTAL</w:t>
                            </w:r>
                            <w:proofErr w:type="spellEnd"/>
                          </w:p>
                          <w:p w14:paraId="2C2E2C3F" w14:textId="77777777" w:rsidR="00D07A60" w:rsidRPr="00A27A8C" w:rsidRDefault="00D07A60" w:rsidP="00D07A6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ab/>
                            </w:r>
                            <w:r>
                              <w:tab/>
                              <w:t xml:space="preserve">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Grand Total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 Narrow" w:hAnsi="Arial Narrow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15D8A47E" wp14:editId="332B2F9F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72390</wp:posOffset>
                      </wp:positionV>
                      <wp:extent cx="1038225" cy="400050"/>
                      <wp:effectExtent l="19050" t="19050" r="28575" b="38100"/>
                      <wp:wrapNone/>
                      <wp:docPr id="271" name="Left-Right-Up Arrow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038225" cy="400050"/>
                              </a:xfrm>
                              <a:prstGeom prst="leftRight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513572" id="Left-Right-Up Arrow 271" o:spid="_x0000_s1026" style="position:absolute;margin-left:6.85pt;margin-top:5.7pt;width:81.75pt;height:31.5pt;flip:y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3822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" path="m,300038l100013,200025r,50006l469106,250031r,-150018l419100,100013,519113,,619125,100013r-50006,l569119,250031r369094,l938213,200025r100012,100013l938213,400050r,-50006l100013,350044r,50006l,300038xe" fillcolor="#5b9bd5 [3204]" strokecolor="#1f4d78 [1604]" strokeweight="1pt">
                      <v:stroke joinstyle="miter"/>
                      <v:path arrowok="t" o:connecttype="custom" o:connectlocs="0,300038;100013,200025;100013,250031;469106,250031;469106,100013;419100,100013;519113,0;619125,100013;569119,100013;569119,250031;938213,250031;938213,200025;1038225,300038;938213,400050;938213,350044;100013,350044;100013,400050;0,300038" o:connectangles="0,0,0,0,0,0,0,0,0,0,0,0,0,0,0,0,0,0"/>
                    </v:shape>
                  </w:pict>
                </mc:Fallback>
              </mc:AlternateContent>
            </w:r>
          </w:p>
        </w:tc>
        <w:tc>
          <w:tcPr>
            <w:tcW w:w="369" w:type="dxa"/>
          </w:tcPr>
          <w:p w14:paraId="599217DC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54AA2C03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1ACEA2EF" wp14:editId="044D58D6">
                      <wp:simplePos x="0" y="0"/>
                      <wp:positionH relativeFrom="column">
                        <wp:posOffset>-282575</wp:posOffset>
                      </wp:positionH>
                      <wp:positionV relativeFrom="paragraph">
                        <wp:posOffset>238760</wp:posOffset>
                      </wp:positionV>
                      <wp:extent cx="1390650" cy="257175"/>
                      <wp:effectExtent l="19050" t="19050" r="38100" b="47625"/>
                      <wp:wrapNone/>
                      <wp:docPr id="213" name="Rectangle 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5715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78D6F7" id="Rectangle 213" o:spid="_x0000_s1026" style="position:absolute;margin-left:-22.25pt;margin-top:18.8pt;width:109.5pt;height:20.2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" filled="f" strokecolor="#41719c" strokeweight="4.5pt"/>
                  </w:pict>
                </mc:Fallback>
              </mc:AlternateContent>
            </w:r>
          </w:p>
        </w:tc>
        <w:tc>
          <w:tcPr>
            <w:tcW w:w="369" w:type="dxa"/>
          </w:tcPr>
          <w:p w14:paraId="1F6747CF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  <w:tc>
          <w:tcPr>
            <w:tcW w:w="369" w:type="dxa"/>
          </w:tcPr>
          <w:p w14:paraId="583A8612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9" w:type="dxa"/>
          </w:tcPr>
          <w:p w14:paraId="58365161" w14:textId="77777777" w:rsidR="00D07A60" w:rsidRDefault="00D07A60" w:rsidP="00D07A60">
            <w:pPr>
              <w:spacing w:after="120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67" w:type="dxa"/>
          </w:tcPr>
          <w:p w14:paraId="36DCE535" w14:textId="77777777" w:rsidR="00D07A60" w:rsidRDefault="00D07A60" w:rsidP="00D07A60">
            <w:pPr>
              <w:spacing w:after="120"/>
              <w:rPr>
                <w:rFonts w:ascii="Arial Narrow" w:hAnsi="Arial Narrow"/>
                <w:noProof/>
                <w:sz w:val="24"/>
                <w:szCs w:val="24"/>
              </w:rPr>
            </w:pPr>
          </w:p>
        </w:tc>
      </w:tr>
      <w:tr w:rsidR="00D07A60" w14:paraId="11643415" w14:textId="77777777" w:rsidTr="00D07A60">
        <w:tc>
          <w:tcPr>
            <w:tcW w:w="2933" w:type="dxa"/>
            <w:vMerge/>
          </w:tcPr>
          <w:p w14:paraId="0B4F55BF" w14:textId="77777777" w:rsidR="00D07A60" w:rsidRDefault="00D07A60" w:rsidP="00D07A60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69" w:type="dxa"/>
          </w:tcPr>
          <w:p w14:paraId="7D99452B" w14:textId="77777777" w:rsidR="00D07A60" w:rsidRPr="003A76D4" w:rsidRDefault="00D07A60" w:rsidP="00D07A60">
            <w:pPr>
              <w:spacing w:after="120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R</w:t>
            </w:r>
          </w:p>
        </w:tc>
        <w:tc>
          <w:tcPr>
            <w:tcW w:w="369" w:type="dxa"/>
          </w:tcPr>
          <w:p w14:paraId="7BFF7914" w14:textId="77777777" w:rsidR="00D07A60" w:rsidRPr="003A76D4" w:rsidRDefault="00D07A60" w:rsidP="00D07A60">
            <w:pPr>
              <w:spacing w:after="120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I</w:t>
            </w:r>
          </w:p>
        </w:tc>
        <w:tc>
          <w:tcPr>
            <w:tcW w:w="369" w:type="dxa"/>
          </w:tcPr>
          <w:p w14:paraId="12D4FB37" w14:textId="77777777" w:rsidR="00D07A60" w:rsidRPr="003A76D4" w:rsidRDefault="00D07A60" w:rsidP="00D07A60">
            <w:pPr>
              <w:spacing w:after="120"/>
              <w:rPr>
                <w:rFonts w:ascii="Arial Narrow" w:hAnsi="Arial Narrow"/>
                <w:b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b/>
                <w:noProof/>
                <w:sz w:val="24"/>
                <w:szCs w:val="24"/>
              </w:rPr>
              <w:t>A</w:t>
            </w:r>
          </w:p>
        </w:tc>
        <w:tc>
          <w:tcPr>
            <w:tcW w:w="369" w:type="dxa"/>
          </w:tcPr>
          <w:p w14:paraId="0FB625B4" w14:textId="77777777" w:rsidR="00D07A60" w:rsidRPr="003A76D4" w:rsidRDefault="00D07A60" w:rsidP="00D07A60">
            <w:pPr>
              <w:spacing w:after="120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S</w:t>
            </w:r>
          </w:p>
        </w:tc>
        <w:tc>
          <w:tcPr>
            <w:tcW w:w="369" w:type="dxa"/>
          </w:tcPr>
          <w:p w14:paraId="59D1311F" w14:textId="77777777" w:rsidR="00D07A60" w:rsidRPr="003A76D4" w:rsidRDefault="00D07A60" w:rsidP="00D07A60">
            <w:pPr>
              <w:spacing w:after="120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E</w:t>
            </w:r>
          </w:p>
        </w:tc>
        <w:tc>
          <w:tcPr>
            <w:tcW w:w="367" w:type="dxa"/>
          </w:tcPr>
          <w:p w14:paraId="49565E15" w14:textId="77777777" w:rsidR="00D07A60" w:rsidRPr="003A76D4" w:rsidRDefault="00D07A60" w:rsidP="00D07A60">
            <w:pPr>
              <w:spacing w:after="120"/>
              <w:rPr>
                <w:rFonts w:ascii="Arial Narrow" w:hAnsi="Arial Narrow"/>
                <w:b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b/>
                <w:noProof/>
                <w:sz w:val="24"/>
                <w:szCs w:val="24"/>
              </w:rPr>
              <w:t>C</w:t>
            </w:r>
          </w:p>
        </w:tc>
      </w:tr>
    </w:tbl>
    <w:p w14:paraId="4C2EC50C" w14:textId="77777777" w:rsidR="003A76D4" w:rsidRDefault="00D07A60" w:rsidP="00B552E6">
      <w:pPr>
        <w:spacing w:after="1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C9F9803" wp14:editId="519782AE">
                <wp:simplePos x="0" y="0"/>
                <wp:positionH relativeFrom="margin">
                  <wp:posOffset>3505200</wp:posOffset>
                </wp:positionH>
                <wp:positionV relativeFrom="paragraph">
                  <wp:posOffset>6164580</wp:posOffset>
                </wp:positionV>
                <wp:extent cx="1609725" cy="571500"/>
                <wp:effectExtent l="19050" t="19050" r="47625" b="38100"/>
                <wp:wrapNone/>
                <wp:docPr id="259" name="Text Box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74"/>
                              <w:gridCol w:w="325"/>
                              <w:gridCol w:w="386"/>
                              <w:gridCol w:w="355"/>
                              <w:gridCol w:w="357"/>
                              <w:gridCol w:w="365"/>
                            </w:tblGrid>
                            <w:tr w:rsidR="00A27A8C" w14:paraId="55962BDD" w14:textId="77777777" w:rsidTr="00A27A8C">
                              <w:tc>
                                <w:tcPr>
                                  <w:tcW w:w="360" w:type="dxa"/>
                                </w:tcPr>
                                <w:p w14:paraId="5A1734F8" w14:textId="77777777" w:rsidR="00A27A8C" w:rsidRPr="002562F0" w:rsidRDefault="00A27A8C">
                                  <w:pPr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4757E949" w14:textId="77777777" w:rsidR="00A27A8C" w:rsidRPr="00A27A8C" w:rsidRDefault="00A27A8C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129D622D" w14:textId="77777777" w:rsidR="00A27A8C" w:rsidRPr="00A27A8C" w:rsidRDefault="00A27A8C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3ACC04DB" w14:textId="77777777" w:rsidR="00A27A8C" w:rsidRPr="00A27A8C" w:rsidRDefault="00A27A8C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3FE31B5A" w14:textId="77777777" w:rsidR="00A27A8C" w:rsidRPr="00A27A8C" w:rsidRDefault="00A27A8C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069D24B7" w14:textId="77777777" w:rsidR="00A27A8C" w:rsidRPr="00A27A8C" w:rsidRDefault="00A27A8C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A27A8C" w14:paraId="501B3F61" w14:textId="77777777" w:rsidTr="00A27A8C">
                              <w:tc>
                                <w:tcPr>
                                  <w:tcW w:w="360" w:type="dxa"/>
                                </w:tcPr>
                                <w:p w14:paraId="7D1D9DA4" w14:textId="77777777" w:rsidR="00A27A8C" w:rsidRPr="00A27A8C" w:rsidRDefault="00A27A8C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74358D0B" w14:textId="77777777" w:rsidR="00A27A8C" w:rsidRPr="00A27A8C" w:rsidRDefault="00A27A8C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4570D190" w14:textId="77777777" w:rsidR="00A27A8C" w:rsidRPr="00A27A8C" w:rsidRDefault="00A27A8C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142450D0" w14:textId="77777777" w:rsidR="00A27A8C" w:rsidRPr="00A27A8C" w:rsidRDefault="00A27A8C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503D0AB0" w14:textId="77777777" w:rsidR="00A27A8C" w:rsidRPr="00A27A8C" w:rsidRDefault="00A27A8C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50CFD495" w14:textId="77777777" w:rsidR="00A27A8C" w:rsidRPr="00A27A8C" w:rsidRDefault="00A27A8C">
                                  <w:pP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C</w:t>
                                  </w:r>
                                </w:p>
                              </w:tc>
                            </w:tr>
                          </w:tbl>
                          <w:p w14:paraId="405B519E" w14:textId="77777777" w:rsidR="00A27A8C" w:rsidRDefault="00A27A8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F9803" id="Text Box 259" o:spid="_x0000_s1036" type="#_x0000_t202" style="position:absolute;margin-left:276pt;margin-top:485.4pt;width:126.75pt;height:45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" fillcolor="white [3201]" strokeweight="4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74"/>
                        <w:gridCol w:w="325"/>
                        <w:gridCol w:w="386"/>
                        <w:gridCol w:w="355"/>
                        <w:gridCol w:w="357"/>
                        <w:gridCol w:w="365"/>
                      </w:tblGrid>
                      <w:tr w:rsidR="00A27A8C" w14:paraId="55962BDD" w14:textId="77777777" w:rsidTr="00A27A8C">
                        <w:tc>
                          <w:tcPr>
                            <w:tcW w:w="360" w:type="dxa"/>
                          </w:tcPr>
                          <w:p w14:paraId="5A1734F8" w14:textId="77777777" w:rsidR="00A27A8C" w:rsidRPr="002562F0" w:rsidRDefault="00A27A8C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4757E949" w14:textId="77777777" w:rsidR="00A27A8C" w:rsidRPr="00A27A8C" w:rsidRDefault="00A27A8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129D622D" w14:textId="77777777" w:rsidR="00A27A8C" w:rsidRPr="00A27A8C" w:rsidRDefault="00A27A8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3ACC04DB" w14:textId="77777777" w:rsidR="00A27A8C" w:rsidRPr="00A27A8C" w:rsidRDefault="00A27A8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3FE31B5A" w14:textId="77777777" w:rsidR="00A27A8C" w:rsidRPr="00A27A8C" w:rsidRDefault="00A27A8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069D24B7" w14:textId="77777777" w:rsidR="00A27A8C" w:rsidRPr="00A27A8C" w:rsidRDefault="00A27A8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A27A8C" w14:paraId="501B3F61" w14:textId="77777777" w:rsidTr="00A27A8C">
                        <w:tc>
                          <w:tcPr>
                            <w:tcW w:w="360" w:type="dxa"/>
                          </w:tcPr>
                          <w:p w14:paraId="7D1D9DA4" w14:textId="77777777" w:rsidR="00A27A8C" w:rsidRPr="00A27A8C" w:rsidRDefault="00A27A8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14:paraId="74358D0B" w14:textId="77777777" w:rsidR="00A27A8C" w:rsidRPr="00A27A8C" w:rsidRDefault="00A27A8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14:paraId="4570D190" w14:textId="77777777" w:rsidR="00A27A8C" w:rsidRPr="00A27A8C" w:rsidRDefault="00A27A8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14:paraId="142450D0" w14:textId="77777777" w:rsidR="00A27A8C" w:rsidRPr="00A27A8C" w:rsidRDefault="00A27A8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14:paraId="503D0AB0" w14:textId="77777777" w:rsidR="00A27A8C" w:rsidRPr="00A27A8C" w:rsidRDefault="00A27A8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360" w:type="dxa"/>
                          </w:tcPr>
                          <w:p w14:paraId="50CFD495" w14:textId="77777777" w:rsidR="00A27A8C" w:rsidRPr="00A27A8C" w:rsidRDefault="00A27A8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c>
                      </w:tr>
                    </w:tbl>
                    <w:p w14:paraId="405B519E" w14:textId="77777777" w:rsidR="00A27A8C" w:rsidRDefault="00A27A8C"/>
                  </w:txbxContent>
                </v:textbox>
                <w10:wrap anchorx="margin"/>
              </v:shape>
            </w:pict>
          </mc:Fallback>
        </mc:AlternateContent>
      </w:r>
    </w:p>
    <w:p w14:paraId="394A38C6" w14:textId="77777777" w:rsidR="003A76D4" w:rsidRDefault="00D07A60" w:rsidP="00B552E6">
      <w:pPr>
        <w:spacing w:after="1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7808F625" wp14:editId="0AD7DEDC">
                <wp:simplePos x="0" y="0"/>
                <wp:positionH relativeFrom="column">
                  <wp:posOffset>2552700</wp:posOffset>
                </wp:positionH>
                <wp:positionV relativeFrom="paragraph">
                  <wp:posOffset>6985</wp:posOffset>
                </wp:positionV>
                <wp:extent cx="447675" cy="457200"/>
                <wp:effectExtent l="0" t="0" r="28575" b="19050"/>
                <wp:wrapNone/>
                <wp:docPr id="273" name="Oval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309BD" w14:textId="77777777" w:rsidR="00D07A60" w:rsidRDefault="00D07A60" w:rsidP="00D07A60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08F625" id="Oval 273" o:spid="_x0000_s1037" style="position:absolute;margin-left:201pt;margin-top:.55pt;width:35.25pt;height:36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" fillcolor="#5b9bd5 [3204]" strokecolor="#1f4d78 [1604]" strokeweight="1pt">
                <v:stroke joinstyle="miter"/>
                <v:textbox>
                  <w:txbxContent>
                    <w:p w14:paraId="438309BD" w14:textId="77777777" w:rsidR="00D07A60" w:rsidRDefault="00D07A60" w:rsidP="00D07A60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2105C4D" wp14:editId="08B1DCA1">
                <wp:simplePos x="0" y="0"/>
                <wp:positionH relativeFrom="column">
                  <wp:posOffset>1866900</wp:posOffset>
                </wp:positionH>
                <wp:positionV relativeFrom="paragraph">
                  <wp:posOffset>6388735</wp:posOffset>
                </wp:positionV>
                <wp:extent cx="381000" cy="381000"/>
                <wp:effectExtent l="0" t="0" r="19050" b="19050"/>
                <wp:wrapNone/>
                <wp:docPr id="270" name="Oval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C1FDB" w14:textId="77777777" w:rsidR="00D07A60" w:rsidRDefault="00D07A60" w:rsidP="00D07A60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105C4D" id="Oval 270" o:spid="_x0000_s1038" style="position:absolute;margin-left:147pt;margin-top:503.05pt;width:30pt;height:30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" fillcolor="#5b9bd5 [3204]" strokecolor="#1f4d78 [1604]" strokeweight="1pt">
                <v:stroke joinstyle="miter"/>
                <v:textbox>
                  <w:txbxContent>
                    <w:p w14:paraId="0D4C1FDB" w14:textId="77777777" w:rsidR="00D07A60" w:rsidRDefault="00D07A60" w:rsidP="00D07A60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</w:p>
    <w:p w14:paraId="6F70CE7B" w14:textId="77777777" w:rsidR="003A76D4" w:rsidRPr="00B552E6" w:rsidRDefault="00F676CD" w:rsidP="00B552E6">
      <w:pPr>
        <w:spacing w:after="120"/>
        <w:rPr>
          <w:rFonts w:ascii="Arial Narrow" w:hAnsi="Arial Narro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3033DB44" wp14:editId="506F79EC">
                <wp:simplePos x="0" y="0"/>
                <wp:positionH relativeFrom="column">
                  <wp:posOffset>2425217</wp:posOffset>
                </wp:positionH>
                <wp:positionV relativeFrom="paragraph">
                  <wp:posOffset>1202055</wp:posOffset>
                </wp:positionV>
                <wp:extent cx="973106" cy="1828800"/>
                <wp:effectExtent l="0" t="0" r="0" b="0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10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8CB7FD" w14:textId="77777777" w:rsidR="00F676CD" w:rsidRPr="00F676CD" w:rsidRDefault="00F676CD" w:rsidP="00F676CD">
                            <w:pPr>
                              <w:spacing w:after="120"/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676CD">
                              <w:rPr>
                                <w:rFonts w:ascii="Arial Narrow" w:hAnsi="Arial Narrow"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updated 8/1/20</w:t>
                            </w: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 @t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3DB44" id="Text Box 236" o:spid="_x0000_s1039" type="#_x0000_t202" style="position:absolute;margin-left:190.95pt;margin-top:94.65pt;width:76.6pt;height:2in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" filled="f" stroked="f">
                <v:textbox style="mso-fit-shape-to-text:t">
                  <w:txbxContent>
                    <w:p w14:paraId="008CB7FD" w14:textId="77777777" w:rsidR="00F676CD" w:rsidRPr="00F676CD" w:rsidRDefault="00F676CD" w:rsidP="00F676CD">
                      <w:pPr>
                        <w:spacing w:after="120"/>
                        <w:jc w:val="center"/>
                        <w:rPr>
                          <w:rFonts w:ascii="Arial Narrow" w:hAnsi="Arial Narrow"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676CD">
                        <w:rPr>
                          <w:rFonts w:ascii="Arial Narrow" w:hAnsi="Arial Narrow"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updated 8/1/20</w:t>
                      </w:r>
                      <w:r>
                        <w:rPr>
                          <w:rFonts w:ascii="Arial Narrow" w:hAnsi="Arial Narrow"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 @t</w:t>
                      </w:r>
                    </w:p>
                  </w:txbxContent>
                </v:textbox>
              </v:shape>
            </w:pict>
          </mc:Fallback>
        </mc:AlternateContent>
      </w:r>
      <w:r w:rsidR="00D07A60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4EEF8722" wp14:editId="561FF120">
                <wp:simplePos x="0" y="0"/>
                <wp:positionH relativeFrom="column">
                  <wp:posOffset>2314575</wp:posOffset>
                </wp:positionH>
                <wp:positionV relativeFrom="paragraph">
                  <wp:posOffset>167640</wp:posOffset>
                </wp:positionV>
                <wp:extent cx="1133475" cy="638175"/>
                <wp:effectExtent l="0" t="0" r="9525" b="9525"/>
                <wp:wrapNone/>
                <wp:docPr id="272" name="Text 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68F3DE" w14:textId="77777777" w:rsidR="00D07A60" w:rsidRPr="00D07A60" w:rsidRDefault="00D07A60">
                            <w:pPr>
                              <w:rPr>
                                <w:rFonts w:ascii="Arial Narrow" w:hAnsi="Arial Narrow"/>
                                <w:b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</w:rPr>
                              <w:t>Turn the page to see what this means!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F8722" id="Text Box 272" o:spid="_x0000_s1040" type="#_x0000_t202" style="position:absolute;margin-left:182.25pt;margin-top:13.2pt;width:89.25pt;height:50.25pt;z-index:251931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" fillcolor="white [3201]" stroked="f" strokeweight=".5pt">
                <v:textbox>
                  <w:txbxContent>
                    <w:p w14:paraId="5B68F3DE" w14:textId="77777777" w:rsidR="00D07A60" w:rsidRPr="00D07A60" w:rsidRDefault="00D07A60">
                      <w:pPr>
                        <w:rPr>
                          <w:rFonts w:ascii="Arial Narrow" w:hAnsi="Arial Narrow"/>
                          <w:b/>
                        </w:rPr>
                      </w:pPr>
                      <w:r>
                        <w:rPr>
                          <w:rFonts w:ascii="Arial Narrow" w:hAnsi="Arial Narrow"/>
                          <w:b/>
                        </w:rPr>
                        <w:t>Turn the page to see what this means!</w:t>
                      </w:r>
                    </w:p>
                  </w:txbxContent>
                </v:textbox>
              </v:shape>
            </w:pict>
          </mc:Fallback>
        </mc:AlternateContent>
      </w:r>
      <w:r w:rsidR="00D07A60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2FE432E3" wp14:editId="608109E0">
                <wp:simplePos x="0" y="0"/>
                <wp:positionH relativeFrom="column">
                  <wp:posOffset>-85725</wp:posOffset>
                </wp:positionH>
                <wp:positionV relativeFrom="paragraph">
                  <wp:posOffset>589915</wp:posOffset>
                </wp:positionV>
                <wp:extent cx="2105025" cy="762000"/>
                <wp:effectExtent l="0" t="0" r="28575" b="19050"/>
                <wp:wrapNone/>
                <wp:docPr id="264" name="Text Box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14CC18" w14:textId="77777777" w:rsidR="00D07A60" w:rsidRPr="00D07A60" w:rsidRDefault="00D07A60" w:rsidP="00D07A60">
                            <w:pPr>
                              <w:spacing w:after="120" w:line="240" w:lineRule="auto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D07A60">
                              <w:rPr>
                                <w:b/>
                                <w:sz w:val="36"/>
                                <w:szCs w:val="36"/>
                              </w:rPr>
                              <w:t>MY INTEREST CODE</w:t>
                            </w:r>
                          </w:p>
                          <w:p w14:paraId="0CE6A963" w14:textId="77777777" w:rsidR="00D07A60" w:rsidRPr="00D07A60" w:rsidRDefault="00D07A60" w:rsidP="00D07A60">
                            <w:pPr>
                              <w:spacing w:after="120" w:line="240" w:lineRule="auto"/>
                              <w:rPr>
                                <w:b/>
                              </w:rPr>
                            </w:pPr>
                            <w:r w:rsidRPr="00D07A60">
                              <w:rPr>
                                <w:b/>
                              </w:rPr>
                              <w:t>____</w:t>
                            </w:r>
                            <w:r>
                              <w:rPr>
                                <w:b/>
                              </w:rPr>
                              <w:t>___</w:t>
                            </w:r>
                            <w:r w:rsidRPr="00D07A60">
                              <w:rPr>
                                <w:b/>
                              </w:rPr>
                              <w:t xml:space="preserve">_ 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D07A60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</w:t>
                            </w:r>
                            <w:r w:rsidRPr="00D07A60">
                              <w:rPr>
                                <w:b/>
                              </w:rPr>
                              <w:t xml:space="preserve">_____ 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D07A60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</w:t>
                            </w:r>
                            <w:r w:rsidRPr="00D07A60">
                              <w:rPr>
                                <w:b/>
                              </w:rPr>
                              <w:t>_____</w:t>
                            </w:r>
                          </w:p>
                          <w:p w14:paraId="07FCE753" w14:textId="77777777" w:rsidR="00D07A60" w:rsidRPr="00D07A60" w:rsidRDefault="00D07A6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432E3" id="Text Box 264" o:spid="_x0000_s1041" type="#_x0000_t202" style="position:absolute;margin-left:-6.75pt;margin-top:46.45pt;width:165.75pt;height:60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" fillcolor="white [3201]" strokeweight=".5pt">
                <v:textbox>
                  <w:txbxContent>
                    <w:p w14:paraId="6414CC18" w14:textId="77777777" w:rsidR="00D07A60" w:rsidRPr="00D07A60" w:rsidRDefault="00D07A60" w:rsidP="00D07A60">
                      <w:pPr>
                        <w:spacing w:after="120" w:line="240" w:lineRule="auto"/>
                        <w:rPr>
                          <w:b/>
                          <w:sz w:val="36"/>
                          <w:szCs w:val="36"/>
                        </w:rPr>
                      </w:pPr>
                      <w:r w:rsidRPr="00D07A60">
                        <w:rPr>
                          <w:b/>
                          <w:sz w:val="36"/>
                          <w:szCs w:val="36"/>
                        </w:rPr>
                        <w:t>MY INTEREST CODE</w:t>
                      </w:r>
                    </w:p>
                    <w:p w14:paraId="0CE6A963" w14:textId="77777777" w:rsidR="00D07A60" w:rsidRPr="00D07A60" w:rsidRDefault="00D07A60" w:rsidP="00D07A60">
                      <w:pPr>
                        <w:spacing w:after="120" w:line="240" w:lineRule="auto"/>
                        <w:rPr>
                          <w:b/>
                        </w:rPr>
                      </w:pPr>
                      <w:r w:rsidRPr="00D07A60">
                        <w:rPr>
                          <w:b/>
                        </w:rPr>
                        <w:t>____</w:t>
                      </w:r>
                      <w:r>
                        <w:rPr>
                          <w:b/>
                        </w:rPr>
                        <w:t>___</w:t>
                      </w:r>
                      <w:r w:rsidRPr="00D07A60">
                        <w:rPr>
                          <w:b/>
                        </w:rPr>
                        <w:t xml:space="preserve">_ 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Pr="00D07A60"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>___</w:t>
                      </w:r>
                      <w:r w:rsidRPr="00D07A60">
                        <w:rPr>
                          <w:b/>
                        </w:rPr>
                        <w:t xml:space="preserve">_____ 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Pr="00D07A60"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>___</w:t>
                      </w:r>
                      <w:r w:rsidRPr="00D07A60">
                        <w:rPr>
                          <w:b/>
                        </w:rPr>
                        <w:t>_____</w:t>
                      </w:r>
                    </w:p>
                    <w:p w14:paraId="07FCE753" w14:textId="77777777" w:rsidR="00D07A60" w:rsidRPr="00D07A60" w:rsidRDefault="00D07A60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07A60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164C74B" wp14:editId="223E57D2">
                <wp:simplePos x="0" y="0"/>
                <wp:positionH relativeFrom="column">
                  <wp:posOffset>-142875</wp:posOffset>
                </wp:positionH>
                <wp:positionV relativeFrom="paragraph">
                  <wp:posOffset>170815</wp:posOffset>
                </wp:positionV>
                <wp:extent cx="2333625" cy="400050"/>
                <wp:effectExtent l="0" t="0" r="9525" b="0"/>
                <wp:wrapNone/>
                <wp:docPr id="265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A2E4FD" w14:textId="77777777" w:rsidR="00D07A60" w:rsidRPr="00D07A60" w:rsidRDefault="00D07A6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07A60">
                              <w:rPr>
                                <w:sz w:val="18"/>
                                <w:szCs w:val="18"/>
                              </w:rPr>
                              <w:t>Take the three letters with the highest scores and record them under “MY INTERST CODE”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4C74B" id="Text Box 265" o:spid="_x0000_s1042" type="#_x0000_t202" style="position:absolute;margin-left:-11.25pt;margin-top:13.45pt;width:183.75pt;height:31.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" fillcolor="white [3201]" stroked="f" strokeweight=".5pt">
                <v:textbox>
                  <w:txbxContent>
                    <w:p w14:paraId="06A2E4FD" w14:textId="77777777" w:rsidR="00D07A60" w:rsidRPr="00D07A60" w:rsidRDefault="00D07A60">
                      <w:pPr>
                        <w:rPr>
                          <w:sz w:val="18"/>
                          <w:szCs w:val="18"/>
                        </w:rPr>
                      </w:pPr>
                      <w:r w:rsidRPr="00D07A60">
                        <w:rPr>
                          <w:sz w:val="18"/>
                          <w:szCs w:val="18"/>
                        </w:rPr>
                        <w:t>Take the three letters with the highest scores and record them under “MY INTERST CODE”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A76D4" w:rsidRPr="00B552E6" w:rsidSect="00B552E6">
      <w:headerReference w:type="default" r:id="rId9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D3CC5" w14:textId="77777777" w:rsidR="006800A2" w:rsidRDefault="006800A2" w:rsidP="00B552E6">
      <w:pPr>
        <w:spacing w:after="0" w:line="240" w:lineRule="auto"/>
      </w:pPr>
      <w:r>
        <w:separator/>
      </w:r>
    </w:p>
  </w:endnote>
  <w:endnote w:type="continuationSeparator" w:id="0">
    <w:p w14:paraId="1636A70C" w14:textId="77777777" w:rsidR="006800A2" w:rsidRDefault="006800A2" w:rsidP="00B55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BD3D5" w14:textId="77777777" w:rsidR="006800A2" w:rsidRDefault="006800A2" w:rsidP="00B552E6">
      <w:pPr>
        <w:spacing w:after="0" w:line="240" w:lineRule="auto"/>
      </w:pPr>
      <w:r>
        <w:separator/>
      </w:r>
    </w:p>
  </w:footnote>
  <w:footnote w:type="continuationSeparator" w:id="0">
    <w:p w14:paraId="16D817FA" w14:textId="77777777" w:rsidR="006800A2" w:rsidRDefault="006800A2" w:rsidP="00B55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9B4E" w14:textId="091F4DAA" w:rsidR="00B552E6" w:rsidRPr="00B552E6" w:rsidRDefault="00B552E6" w:rsidP="006342A9">
    <w:pPr>
      <w:spacing w:after="120"/>
      <w:rPr>
        <w:rFonts w:ascii="Arial Narrow" w:hAnsi="Arial Narrow"/>
        <w:sz w:val="16"/>
        <w:szCs w:val="16"/>
      </w:rPr>
    </w:pPr>
    <w:r w:rsidRPr="00B552E6">
      <w:rPr>
        <w:rFonts w:ascii="Arial Narrow" w:hAnsi="Arial Narrow"/>
        <w:b/>
        <w:i/>
        <w:sz w:val="28"/>
        <w:szCs w:val="28"/>
      </w:rPr>
      <w:t>Which Career Pathway is right for you?</w:t>
    </w:r>
    <w:r w:rsidR="006342A9" w:rsidRPr="00B552E6">
      <w:rPr>
        <w:rFonts w:ascii="Arial Narrow" w:hAnsi="Arial Narrow"/>
        <w:sz w:val="16"/>
        <w:szCs w:val="16"/>
      </w:rPr>
      <w:t xml:space="preserve"> </w:t>
    </w:r>
  </w:p>
  <w:p w14:paraId="2C3F85EE" w14:textId="1C01B8E8" w:rsidR="0086447F" w:rsidRDefault="008644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F12"/>
    <w:multiLevelType w:val="hybridMultilevel"/>
    <w:tmpl w:val="7722C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959A5"/>
    <w:multiLevelType w:val="hybridMultilevel"/>
    <w:tmpl w:val="AF9C74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D54E93"/>
    <w:multiLevelType w:val="hybridMultilevel"/>
    <w:tmpl w:val="D8EC4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423C9"/>
    <w:multiLevelType w:val="hybridMultilevel"/>
    <w:tmpl w:val="1F1A83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840111"/>
    <w:multiLevelType w:val="hybridMultilevel"/>
    <w:tmpl w:val="2826C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4443F"/>
    <w:multiLevelType w:val="hybridMultilevel"/>
    <w:tmpl w:val="DD5E21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A434BA"/>
    <w:multiLevelType w:val="hybridMultilevel"/>
    <w:tmpl w:val="F2044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C35FD7"/>
    <w:multiLevelType w:val="hybridMultilevel"/>
    <w:tmpl w:val="6CA0A7AA"/>
    <w:lvl w:ilvl="0" w:tplc="8514BCB2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514CAB"/>
    <w:multiLevelType w:val="hybridMultilevel"/>
    <w:tmpl w:val="17FEB1FC"/>
    <w:lvl w:ilvl="0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9" w15:restartNumberingAfterBreak="0">
    <w:nsid w:val="67101F14"/>
    <w:multiLevelType w:val="hybridMultilevel"/>
    <w:tmpl w:val="9EC22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24837"/>
    <w:multiLevelType w:val="hybridMultilevel"/>
    <w:tmpl w:val="1A8CC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14832"/>
    <w:multiLevelType w:val="hybridMultilevel"/>
    <w:tmpl w:val="4D7E2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730974">
    <w:abstractNumId w:val="8"/>
  </w:num>
  <w:num w:numId="2" w16cid:durableId="885291181">
    <w:abstractNumId w:val="10"/>
  </w:num>
  <w:num w:numId="3" w16cid:durableId="1356687030">
    <w:abstractNumId w:val="9"/>
  </w:num>
  <w:num w:numId="4" w16cid:durableId="884367239">
    <w:abstractNumId w:val="4"/>
  </w:num>
  <w:num w:numId="5" w16cid:durableId="2102681808">
    <w:abstractNumId w:val="6"/>
  </w:num>
  <w:num w:numId="6" w16cid:durableId="834494543">
    <w:abstractNumId w:val="1"/>
  </w:num>
  <w:num w:numId="7" w16cid:durableId="1857303615">
    <w:abstractNumId w:val="0"/>
  </w:num>
  <w:num w:numId="8" w16cid:durableId="1157376979">
    <w:abstractNumId w:val="5"/>
  </w:num>
  <w:num w:numId="9" w16cid:durableId="81488174">
    <w:abstractNumId w:val="7"/>
  </w:num>
  <w:num w:numId="10" w16cid:durableId="2138713565">
    <w:abstractNumId w:val="3"/>
  </w:num>
  <w:num w:numId="11" w16cid:durableId="1294672288">
    <w:abstractNumId w:val="11"/>
  </w:num>
  <w:num w:numId="12" w16cid:durableId="1254633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2E6"/>
    <w:rsid w:val="001C03B2"/>
    <w:rsid w:val="0024787D"/>
    <w:rsid w:val="002562F0"/>
    <w:rsid w:val="002A1E12"/>
    <w:rsid w:val="003265CD"/>
    <w:rsid w:val="003A76D4"/>
    <w:rsid w:val="003D1A5F"/>
    <w:rsid w:val="00413ED9"/>
    <w:rsid w:val="00444308"/>
    <w:rsid w:val="00570818"/>
    <w:rsid w:val="006342A9"/>
    <w:rsid w:val="006800A2"/>
    <w:rsid w:val="0078451E"/>
    <w:rsid w:val="008442F9"/>
    <w:rsid w:val="0086447F"/>
    <w:rsid w:val="009D4543"/>
    <w:rsid w:val="00A27A8C"/>
    <w:rsid w:val="00B552E6"/>
    <w:rsid w:val="00BC57ED"/>
    <w:rsid w:val="00BE1BAF"/>
    <w:rsid w:val="00C46ADD"/>
    <w:rsid w:val="00D07A60"/>
    <w:rsid w:val="00F676CD"/>
    <w:rsid w:val="00FF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43D29C"/>
  <w15:chartTrackingRefBased/>
  <w15:docId w15:val="{481B6999-4F4D-4AF1-9D38-823AD197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52E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5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2E6"/>
  </w:style>
  <w:style w:type="paragraph" w:styleId="Footer">
    <w:name w:val="footer"/>
    <w:basedOn w:val="Normal"/>
    <w:link w:val="FooterChar"/>
    <w:uiPriority w:val="99"/>
    <w:unhideWhenUsed/>
    <w:rsid w:val="00B55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2E6"/>
  </w:style>
  <w:style w:type="table" w:styleId="TableGrid">
    <w:name w:val="Table Grid"/>
    <w:basedOn w:val="TableNormal"/>
    <w:uiPriority w:val="39"/>
    <w:rsid w:val="005708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07A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A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7A575B-AF40-4F61-9934-E48D14E68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OPSB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Shafiq</cp:lastModifiedBy>
  <cp:revision>2</cp:revision>
  <cp:lastPrinted>2020-08-31T19:25:00Z</cp:lastPrinted>
  <dcterms:created xsi:type="dcterms:W3CDTF">2026-03-12T07:55:00Z</dcterms:created>
  <dcterms:modified xsi:type="dcterms:W3CDTF">2026-03-12T07:55:00Z</dcterms:modified>
</cp:coreProperties>
</file>